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503" w:rsidRPr="002D147E" w:rsidRDefault="00463503" w:rsidP="00463503">
      <w:pPr>
        <w:rPr>
          <w:rFonts w:ascii="微软雅黑" w:eastAsia="微软雅黑" w:hAnsi="微软雅黑" w:cs="Arial"/>
          <w:color w:val="000000"/>
          <w:sz w:val="24"/>
          <w:szCs w:val="24"/>
        </w:rPr>
      </w:pPr>
    </w:p>
    <w:p w:rsidR="00463503" w:rsidRPr="002D147E" w:rsidRDefault="00463503" w:rsidP="00463503">
      <w:pPr>
        <w:jc w:val="center"/>
        <w:rPr>
          <w:rFonts w:ascii="微软雅黑" w:eastAsia="微软雅黑" w:hAnsi="微软雅黑"/>
          <w:b/>
          <w:sz w:val="52"/>
          <w:szCs w:val="52"/>
        </w:rPr>
      </w:pPr>
      <w:bookmarkStart w:id="0" w:name="_Toc25137"/>
      <w:bookmarkStart w:id="1" w:name="_Toc10237"/>
      <w:bookmarkStart w:id="2" w:name="_Toc30050"/>
      <w:bookmarkStart w:id="3" w:name="_Toc309390392"/>
      <w:r w:rsidRPr="002D147E">
        <w:rPr>
          <w:rFonts w:ascii="微软雅黑" w:eastAsia="微软雅黑" w:hAnsi="微软雅黑" w:hint="eastAsia"/>
          <w:b/>
          <w:sz w:val="52"/>
          <w:szCs w:val="52"/>
        </w:rPr>
        <w:t>医疗</w:t>
      </w:r>
      <w:r w:rsidRPr="002D147E">
        <w:rPr>
          <w:rFonts w:ascii="微软雅黑" w:eastAsia="微软雅黑" w:hAnsi="微软雅黑"/>
          <w:b/>
          <w:sz w:val="52"/>
          <w:szCs w:val="52"/>
        </w:rPr>
        <w:t>器械</w:t>
      </w:r>
      <w:r w:rsidRPr="002D147E">
        <w:rPr>
          <w:rFonts w:ascii="微软雅黑" w:eastAsia="微软雅黑" w:hAnsi="微软雅黑" w:hint="eastAsia"/>
          <w:b/>
          <w:sz w:val="52"/>
          <w:szCs w:val="52"/>
        </w:rPr>
        <w:t>计算机软件验证方案</w:t>
      </w:r>
      <w:r w:rsidR="00496B85">
        <w:rPr>
          <w:rFonts w:ascii="微软雅黑" w:eastAsia="微软雅黑" w:hAnsi="微软雅黑" w:hint="eastAsia"/>
          <w:b/>
          <w:sz w:val="52"/>
          <w:szCs w:val="52"/>
        </w:rPr>
        <w:t>模板</w:t>
      </w:r>
    </w:p>
    <w:p w:rsidR="00463503" w:rsidRPr="002D147E" w:rsidRDefault="00463503" w:rsidP="00463503">
      <w:pPr>
        <w:ind w:firstLineChars="400" w:firstLine="2080"/>
        <w:rPr>
          <w:rFonts w:ascii="微软雅黑" w:eastAsia="微软雅黑" w:hAnsi="微软雅黑"/>
          <w:b/>
          <w:sz w:val="52"/>
          <w:szCs w:val="52"/>
        </w:rPr>
      </w:pPr>
    </w:p>
    <w:p w:rsidR="002D147E" w:rsidRPr="002D147E" w:rsidRDefault="002D147E" w:rsidP="00463503">
      <w:pPr>
        <w:ind w:firstLineChars="400" w:firstLine="2080"/>
        <w:rPr>
          <w:rFonts w:ascii="微软雅黑" w:eastAsia="微软雅黑" w:hAnsi="微软雅黑"/>
          <w:b/>
          <w:sz w:val="52"/>
          <w:szCs w:val="52"/>
        </w:rPr>
      </w:pPr>
    </w:p>
    <w:p w:rsidR="002D147E" w:rsidRPr="002D147E" w:rsidRDefault="002D147E" w:rsidP="00463503">
      <w:pPr>
        <w:ind w:firstLineChars="400" w:firstLine="2080"/>
        <w:rPr>
          <w:rFonts w:ascii="微软雅黑" w:eastAsia="微软雅黑" w:hAnsi="微软雅黑"/>
          <w:b/>
          <w:sz w:val="52"/>
          <w:szCs w:val="52"/>
        </w:rPr>
      </w:pPr>
    </w:p>
    <w:p w:rsidR="002D147E" w:rsidRPr="007E4678" w:rsidRDefault="002D147E" w:rsidP="002D147E">
      <w:pPr>
        <w:spacing w:line="312" w:lineRule="auto"/>
        <w:ind w:firstLineChars="650" w:firstLine="2080"/>
        <w:rPr>
          <w:rFonts w:ascii="微软雅黑" w:eastAsia="微软雅黑" w:hAnsi="微软雅黑"/>
          <w:color w:val="000000"/>
          <w:sz w:val="32"/>
          <w:u w:val="single"/>
        </w:rPr>
      </w:pPr>
    </w:p>
    <w:p w:rsidR="00724C42" w:rsidRPr="00460B20" w:rsidRDefault="002D147E" w:rsidP="00724C42">
      <w:pPr>
        <w:jc w:val="center"/>
        <w:rPr>
          <w:rFonts w:ascii="Arial" w:hAnsi="Arial" w:cs="Arial"/>
          <w:b/>
          <w:bCs/>
          <w:sz w:val="32"/>
          <w:szCs w:val="32"/>
        </w:rPr>
      </w:pPr>
      <w:r w:rsidRPr="002D147E">
        <w:rPr>
          <w:rFonts w:ascii="微软雅黑" w:eastAsia="微软雅黑" w:hAnsi="微软雅黑"/>
          <w:color w:val="000000"/>
          <w:sz w:val="32"/>
        </w:rPr>
        <w:t xml:space="preserve">    </w:t>
      </w:r>
    </w:p>
    <w:tbl>
      <w:tblPr>
        <w:tblpPr w:leftFromText="180" w:rightFromText="180" w:vertAnchor="text" w:tblpXSpec="center" w:tblpY="1"/>
        <w:tblOverlap w:val="never"/>
        <w:tblW w:w="0" w:type="auto"/>
        <w:tblLook w:val="01E0" w:firstRow="1" w:lastRow="1" w:firstColumn="1" w:lastColumn="1" w:noHBand="0" w:noVBand="0"/>
      </w:tblPr>
      <w:tblGrid>
        <w:gridCol w:w="2405"/>
        <w:gridCol w:w="2410"/>
        <w:gridCol w:w="3974"/>
      </w:tblGrid>
      <w:tr w:rsidR="00724C42" w:rsidRPr="00460B20" w:rsidTr="00C46238">
        <w:trPr>
          <w:trHeight w:val="559"/>
        </w:trPr>
        <w:tc>
          <w:tcPr>
            <w:tcW w:w="2405" w:type="dxa"/>
            <w:shd w:val="clear" w:color="auto" w:fill="auto"/>
          </w:tcPr>
          <w:p w:rsidR="00724C42" w:rsidRPr="00460B20" w:rsidRDefault="00724C42" w:rsidP="00C46238">
            <w:pPr>
              <w:adjustRightInd w:val="0"/>
              <w:snapToGrid w:val="0"/>
              <w:spacing w:line="400" w:lineRule="exact"/>
              <w:rPr>
                <w:rFonts w:ascii="Arial" w:eastAsia="Times New Roman" w:hAnsi="Arial" w:cs="Arial"/>
                <w:b/>
                <w:color w:val="000000"/>
                <w:sz w:val="28"/>
                <w:szCs w:val="28"/>
              </w:rPr>
            </w:pPr>
            <w:r w:rsidRPr="00D520E8">
              <w:rPr>
                <w:rFonts w:ascii="Arial" w:hAnsi="Arial" w:cs="Arial" w:hint="eastAsia"/>
                <w:b/>
                <w:color w:val="000000"/>
                <w:sz w:val="28"/>
                <w:szCs w:val="28"/>
              </w:rPr>
              <w:t>产品</w:t>
            </w:r>
            <w:r w:rsidRPr="00D520E8">
              <w:rPr>
                <w:rFonts w:ascii="Arial" w:hAnsi="Arial" w:cs="Arial"/>
                <w:b/>
                <w:color w:val="000000"/>
                <w:sz w:val="28"/>
                <w:szCs w:val="28"/>
              </w:rPr>
              <w:t>名</w:t>
            </w:r>
            <w:r>
              <w:rPr>
                <w:rFonts w:ascii="Arial" w:hAnsi="Arial" w:cs="Arial" w:hint="eastAsia"/>
                <w:b/>
                <w:color w:val="000000"/>
                <w:sz w:val="28"/>
                <w:szCs w:val="28"/>
              </w:rPr>
              <w:t>称</w:t>
            </w:r>
            <w:r w:rsidRPr="00460B20">
              <w:rPr>
                <w:rFonts w:ascii="Arial" w:eastAsia="Times New Roman" w:hAnsi="Arial" w:cs="Arial"/>
                <w:b/>
                <w:color w:val="000000"/>
                <w:sz w:val="28"/>
                <w:szCs w:val="28"/>
              </w:rPr>
              <w:t xml:space="preserve">: </w:t>
            </w:r>
          </w:p>
        </w:tc>
        <w:tc>
          <w:tcPr>
            <w:tcW w:w="6384" w:type="dxa"/>
            <w:gridSpan w:val="2"/>
            <w:shd w:val="clear" w:color="auto" w:fill="auto"/>
          </w:tcPr>
          <w:p w:rsidR="00724C42" w:rsidRPr="00460B20" w:rsidRDefault="00724C42" w:rsidP="00C46238">
            <w:pPr>
              <w:adjustRightInd w:val="0"/>
              <w:snapToGrid w:val="0"/>
              <w:spacing w:line="400" w:lineRule="exact"/>
              <w:rPr>
                <w:rFonts w:ascii="Arial" w:hAnsi="Arial" w:cs="Arial"/>
                <w:color w:val="000000"/>
                <w:sz w:val="28"/>
                <w:szCs w:val="28"/>
              </w:rPr>
            </w:pPr>
          </w:p>
        </w:tc>
      </w:tr>
      <w:tr w:rsidR="00724C42" w:rsidRPr="00460B20" w:rsidTr="00C46238">
        <w:trPr>
          <w:trHeight w:val="559"/>
        </w:trPr>
        <w:tc>
          <w:tcPr>
            <w:tcW w:w="2405" w:type="dxa"/>
            <w:shd w:val="clear" w:color="auto" w:fill="auto"/>
          </w:tcPr>
          <w:p w:rsidR="00724C42" w:rsidRPr="00460B20" w:rsidRDefault="00724C42" w:rsidP="00C46238">
            <w:pPr>
              <w:adjustRightInd w:val="0"/>
              <w:snapToGrid w:val="0"/>
              <w:spacing w:line="400" w:lineRule="exact"/>
              <w:rPr>
                <w:rFonts w:ascii="Arial" w:eastAsia="Times New Roman" w:hAnsi="Arial" w:cs="Arial"/>
                <w:b/>
                <w:color w:val="000000"/>
                <w:sz w:val="28"/>
                <w:szCs w:val="28"/>
              </w:rPr>
            </w:pPr>
            <w:r w:rsidRPr="00D520E8">
              <w:rPr>
                <w:rFonts w:ascii="Arial" w:hAnsi="Arial" w:cs="Arial" w:hint="eastAsia"/>
                <w:b/>
                <w:color w:val="000000"/>
                <w:sz w:val="28"/>
                <w:szCs w:val="28"/>
              </w:rPr>
              <w:t>型号</w:t>
            </w:r>
            <w:r w:rsidRPr="00460B20">
              <w:rPr>
                <w:rFonts w:ascii="Arial" w:eastAsia="Times New Roman" w:hAnsi="Arial" w:cs="Arial"/>
                <w:b/>
                <w:color w:val="000000"/>
                <w:sz w:val="28"/>
                <w:szCs w:val="28"/>
              </w:rPr>
              <w:t>:</w:t>
            </w:r>
          </w:p>
        </w:tc>
        <w:tc>
          <w:tcPr>
            <w:tcW w:w="6384" w:type="dxa"/>
            <w:gridSpan w:val="2"/>
            <w:shd w:val="clear" w:color="auto" w:fill="auto"/>
          </w:tcPr>
          <w:p w:rsidR="00724C42" w:rsidRPr="00460B20" w:rsidRDefault="00724C42" w:rsidP="00C46238">
            <w:pPr>
              <w:adjustRightInd w:val="0"/>
              <w:snapToGrid w:val="0"/>
              <w:spacing w:line="400" w:lineRule="exact"/>
              <w:rPr>
                <w:rFonts w:ascii="Arial" w:hAnsi="Arial" w:cs="Arial"/>
                <w:color w:val="000000"/>
                <w:sz w:val="28"/>
                <w:szCs w:val="28"/>
              </w:rPr>
            </w:pPr>
          </w:p>
        </w:tc>
      </w:tr>
      <w:tr w:rsidR="00724C42" w:rsidRPr="00460B20" w:rsidTr="00C46238">
        <w:trPr>
          <w:trHeight w:val="559"/>
        </w:trPr>
        <w:tc>
          <w:tcPr>
            <w:tcW w:w="2405" w:type="dxa"/>
            <w:shd w:val="clear" w:color="auto" w:fill="auto"/>
          </w:tcPr>
          <w:p w:rsidR="00724C42" w:rsidRPr="00460B20" w:rsidRDefault="00724C42" w:rsidP="00C46238">
            <w:pPr>
              <w:adjustRightInd w:val="0"/>
              <w:snapToGrid w:val="0"/>
              <w:spacing w:line="400" w:lineRule="exact"/>
              <w:rPr>
                <w:rFonts w:ascii="Arial" w:eastAsia="Times New Roman" w:hAnsi="Arial" w:cs="Arial"/>
                <w:b/>
                <w:color w:val="000000"/>
                <w:sz w:val="28"/>
                <w:szCs w:val="28"/>
              </w:rPr>
            </w:pPr>
            <w:r w:rsidRPr="00D520E8">
              <w:rPr>
                <w:rFonts w:ascii="Arial" w:hAnsi="Arial" w:cs="Arial" w:hint="eastAsia"/>
                <w:b/>
                <w:color w:val="000000"/>
                <w:sz w:val="28"/>
                <w:szCs w:val="28"/>
              </w:rPr>
              <w:t>生效日期</w:t>
            </w:r>
            <w:r w:rsidRPr="00460B20">
              <w:rPr>
                <w:rFonts w:ascii="Arial" w:eastAsia="Times New Roman" w:hAnsi="Arial" w:cs="Arial"/>
                <w:b/>
                <w:color w:val="000000"/>
                <w:sz w:val="28"/>
                <w:szCs w:val="28"/>
              </w:rPr>
              <w:t>:</w:t>
            </w:r>
          </w:p>
        </w:tc>
        <w:tc>
          <w:tcPr>
            <w:tcW w:w="6384" w:type="dxa"/>
            <w:gridSpan w:val="2"/>
            <w:shd w:val="clear" w:color="auto" w:fill="auto"/>
          </w:tcPr>
          <w:p w:rsidR="00724C42" w:rsidRPr="00460B20" w:rsidRDefault="00724C42" w:rsidP="00C46238">
            <w:pPr>
              <w:adjustRightInd w:val="0"/>
              <w:snapToGrid w:val="0"/>
              <w:spacing w:line="400" w:lineRule="exact"/>
              <w:rPr>
                <w:rFonts w:ascii="Arial" w:eastAsia="Times New Roman" w:hAnsi="Arial" w:cs="Arial"/>
                <w:color w:val="000000"/>
                <w:sz w:val="28"/>
                <w:szCs w:val="28"/>
              </w:rPr>
            </w:pPr>
          </w:p>
        </w:tc>
      </w:tr>
      <w:tr w:rsidR="00724C42" w:rsidRPr="00460B20" w:rsidTr="00C46238">
        <w:trPr>
          <w:trHeight w:val="559"/>
        </w:trPr>
        <w:tc>
          <w:tcPr>
            <w:tcW w:w="2405" w:type="dxa"/>
            <w:shd w:val="clear" w:color="auto" w:fill="auto"/>
          </w:tcPr>
          <w:p w:rsidR="00724C42" w:rsidRPr="00460B20" w:rsidRDefault="00724C42" w:rsidP="00C46238">
            <w:pPr>
              <w:adjustRightInd w:val="0"/>
              <w:snapToGrid w:val="0"/>
              <w:spacing w:line="400" w:lineRule="exact"/>
              <w:rPr>
                <w:rFonts w:ascii="Arial" w:eastAsia="Times New Roman" w:hAnsi="Arial" w:cs="Arial"/>
                <w:b/>
                <w:color w:val="000000"/>
                <w:sz w:val="28"/>
                <w:szCs w:val="28"/>
              </w:rPr>
            </w:pPr>
            <w:r w:rsidRPr="00D520E8">
              <w:rPr>
                <w:rFonts w:ascii="Arial" w:hAnsi="Arial" w:cs="Arial" w:hint="eastAsia"/>
                <w:b/>
                <w:color w:val="000000"/>
                <w:sz w:val="28"/>
                <w:szCs w:val="28"/>
              </w:rPr>
              <w:t>文件</w:t>
            </w:r>
            <w:r w:rsidRPr="00D520E8">
              <w:rPr>
                <w:rFonts w:ascii="Arial" w:hAnsi="Arial" w:cs="Arial"/>
                <w:b/>
                <w:color w:val="000000"/>
                <w:sz w:val="28"/>
                <w:szCs w:val="28"/>
              </w:rPr>
              <w:t>编号</w:t>
            </w:r>
            <w:r w:rsidRPr="00460B20">
              <w:rPr>
                <w:rFonts w:ascii="Arial" w:eastAsia="Times New Roman" w:hAnsi="Arial" w:cs="Arial"/>
                <w:b/>
                <w:color w:val="000000"/>
                <w:sz w:val="28"/>
                <w:szCs w:val="28"/>
              </w:rPr>
              <w:t>:</w:t>
            </w:r>
          </w:p>
        </w:tc>
        <w:tc>
          <w:tcPr>
            <w:tcW w:w="6384" w:type="dxa"/>
            <w:gridSpan w:val="2"/>
            <w:shd w:val="clear" w:color="auto" w:fill="auto"/>
          </w:tcPr>
          <w:p w:rsidR="00724C42" w:rsidRPr="00460B20" w:rsidRDefault="00724C42" w:rsidP="00C46238">
            <w:pPr>
              <w:adjustRightInd w:val="0"/>
              <w:snapToGrid w:val="0"/>
              <w:spacing w:line="400" w:lineRule="exact"/>
              <w:rPr>
                <w:rFonts w:ascii="Arial" w:hAnsi="Arial" w:cs="Arial"/>
                <w:color w:val="000000"/>
                <w:sz w:val="28"/>
                <w:szCs w:val="28"/>
              </w:rPr>
            </w:pPr>
          </w:p>
        </w:tc>
      </w:tr>
      <w:tr w:rsidR="00724C42" w:rsidRPr="00460B20" w:rsidTr="00C46238">
        <w:tblPrEx>
          <w:tblLook w:val="0000" w:firstRow="0" w:lastRow="0" w:firstColumn="0" w:lastColumn="0" w:noHBand="0" w:noVBand="0"/>
        </w:tblPrEx>
        <w:trPr>
          <w:trHeight w:val="559"/>
        </w:trPr>
        <w:tc>
          <w:tcPr>
            <w:tcW w:w="2405" w:type="dxa"/>
            <w:shd w:val="clear" w:color="auto" w:fill="auto"/>
          </w:tcPr>
          <w:p w:rsidR="00724C42" w:rsidRPr="00460B20" w:rsidRDefault="00724C42" w:rsidP="00C46238">
            <w:pPr>
              <w:adjustRightInd w:val="0"/>
              <w:snapToGrid w:val="0"/>
              <w:spacing w:line="400" w:lineRule="exact"/>
              <w:rPr>
                <w:rFonts w:ascii="Arial" w:eastAsia="Times New Roman" w:hAnsi="Arial" w:cs="Arial"/>
                <w:b/>
                <w:color w:val="000000"/>
                <w:sz w:val="28"/>
                <w:szCs w:val="28"/>
              </w:rPr>
            </w:pPr>
            <w:r w:rsidRPr="00D520E8">
              <w:rPr>
                <w:rFonts w:ascii="Arial" w:hAnsi="Arial" w:cs="Arial" w:hint="eastAsia"/>
                <w:b/>
                <w:color w:val="000000"/>
                <w:sz w:val="28"/>
                <w:szCs w:val="28"/>
              </w:rPr>
              <w:t>版本号</w:t>
            </w:r>
            <w:r w:rsidRPr="00460B20">
              <w:rPr>
                <w:rFonts w:ascii="Arial" w:eastAsia="Times New Roman" w:hAnsi="Arial" w:cs="Arial"/>
                <w:b/>
                <w:color w:val="000000"/>
                <w:sz w:val="28"/>
                <w:szCs w:val="28"/>
              </w:rPr>
              <w:t>:</w:t>
            </w:r>
          </w:p>
        </w:tc>
        <w:tc>
          <w:tcPr>
            <w:tcW w:w="6384" w:type="dxa"/>
            <w:gridSpan w:val="2"/>
            <w:shd w:val="clear" w:color="auto" w:fill="auto"/>
          </w:tcPr>
          <w:p w:rsidR="00724C42" w:rsidRPr="00460B20" w:rsidRDefault="00724C42" w:rsidP="00C46238">
            <w:pPr>
              <w:adjustRightInd w:val="0"/>
              <w:snapToGrid w:val="0"/>
              <w:spacing w:line="400" w:lineRule="exact"/>
              <w:rPr>
                <w:rFonts w:ascii="Arial" w:eastAsia="Times New Roman" w:hAnsi="Arial" w:cs="Arial"/>
                <w:color w:val="000000"/>
                <w:sz w:val="28"/>
                <w:szCs w:val="28"/>
              </w:rPr>
            </w:pPr>
          </w:p>
        </w:tc>
      </w:tr>
      <w:tr w:rsidR="00724C42" w:rsidRPr="00460B20" w:rsidTr="00C46238">
        <w:tblPrEx>
          <w:tblLook w:val="0000" w:firstRow="0" w:lastRow="0" w:firstColumn="0" w:lastColumn="0" w:noHBand="0" w:noVBand="0"/>
        </w:tblPrEx>
        <w:trPr>
          <w:trHeight w:val="559"/>
        </w:trPr>
        <w:tc>
          <w:tcPr>
            <w:tcW w:w="2405" w:type="dxa"/>
            <w:shd w:val="clear" w:color="auto" w:fill="auto"/>
          </w:tcPr>
          <w:p w:rsidR="00724C42" w:rsidRPr="00460B20" w:rsidRDefault="00724C42" w:rsidP="00C46238">
            <w:pPr>
              <w:adjustRightInd w:val="0"/>
              <w:snapToGrid w:val="0"/>
              <w:spacing w:line="400" w:lineRule="exact"/>
              <w:rPr>
                <w:rFonts w:ascii="Arial" w:eastAsia="Times New Roman" w:hAnsi="Arial" w:cs="Arial"/>
                <w:b/>
                <w:color w:val="000000"/>
                <w:sz w:val="28"/>
                <w:szCs w:val="28"/>
              </w:rPr>
            </w:pPr>
            <w:r w:rsidRPr="00D520E8">
              <w:rPr>
                <w:rFonts w:ascii="Arial" w:hAnsi="Arial" w:cs="Arial" w:hint="eastAsia"/>
                <w:b/>
                <w:color w:val="000000"/>
                <w:sz w:val="28"/>
                <w:szCs w:val="28"/>
              </w:rPr>
              <w:t>部门</w:t>
            </w:r>
            <w:r w:rsidRPr="00460B20">
              <w:rPr>
                <w:rFonts w:ascii="Arial" w:eastAsia="Times New Roman" w:hAnsi="Arial" w:cs="Arial"/>
                <w:b/>
                <w:color w:val="000000"/>
                <w:sz w:val="28"/>
                <w:szCs w:val="28"/>
              </w:rPr>
              <w:t>:</w:t>
            </w:r>
          </w:p>
        </w:tc>
        <w:tc>
          <w:tcPr>
            <w:tcW w:w="6384" w:type="dxa"/>
            <w:gridSpan w:val="2"/>
            <w:shd w:val="clear" w:color="auto" w:fill="auto"/>
          </w:tcPr>
          <w:p w:rsidR="00724C42" w:rsidRDefault="00724C42" w:rsidP="00C46238">
            <w:pPr>
              <w:adjustRightInd w:val="0"/>
              <w:snapToGrid w:val="0"/>
              <w:spacing w:line="400" w:lineRule="exact"/>
              <w:rPr>
                <w:rFonts w:ascii="Arial" w:hAnsi="Arial" w:cs="Arial"/>
                <w:color w:val="000000"/>
                <w:sz w:val="28"/>
                <w:szCs w:val="28"/>
              </w:rPr>
            </w:pPr>
          </w:p>
          <w:p w:rsidR="00724C42" w:rsidRDefault="00724C42" w:rsidP="00C46238">
            <w:pPr>
              <w:adjustRightInd w:val="0"/>
              <w:snapToGrid w:val="0"/>
              <w:spacing w:line="400" w:lineRule="exact"/>
              <w:rPr>
                <w:rFonts w:ascii="Arial" w:hAnsi="Arial" w:cs="Arial"/>
                <w:color w:val="000000"/>
                <w:sz w:val="28"/>
                <w:szCs w:val="28"/>
              </w:rPr>
            </w:pPr>
          </w:p>
          <w:p w:rsidR="00724C42" w:rsidRDefault="00724C42" w:rsidP="00C46238">
            <w:pPr>
              <w:adjustRightInd w:val="0"/>
              <w:snapToGrid w:val="0"/>
              <w:spacing w:line="400" w:lineRule="exact"/>
              <w:rPr>
                <w:rFonts w:ascii="Arial" w:hAnsi="Arial" w:cs="Arial"/>
                <w:color w:val="000000"/>
                <w:sz w:val="28"/>
                <w:szCs w:val="28"/>
              </w:rPr>
            </w:pPr>
          </w:p>
          <w:p w:rsidR="00724C42" w:rsidRPr="00460B20" w:rsidRDefault="00724C42" w:rsidP="00C46238">
            <w:pPr>
              <w:adjustRightInd w:val="0"/>
              <w:snapToGrid w:val="0"/>
              <w:spacing w:line="400" w:lineRule="exact"/>
              <w:rPr>
                <w:rFonts w:ascii="Arial" w:hAnsi="Arial" w:cs="Arial"/>
                <w:color w:val="000000"/>
                <w:sz w:val="28"/>
                <w:szCs w:val="28"/>
              </w:rPr>
            </w:pPr>
          </w:p>
        </w:tc>
      </w:tr>
      <w:tr w:rsidR="00724C42" w:rsidRPr="00460B20" w:rsidTr="00C46238">
        <w:tblPrEx>
          <w:tblLook w:val="0000" w:firstRow="0" w:lastRow="0" w:firstColumn="0" w:lastColumn="0" w:noHBand="0" w:noVBand="0"/>
        </w:tblPrEx>
        <w:trPr>
          <w:trHeight w:val="559"/>
        </w:trPr>
        <w:tc>
          <w:tcPr>
            <w:tcW w:w="2405" w:type="dxa"/>
            <w:shd w:val="clear" w:color="auto" w:fill="auto"/>
          </w:tcPr>
          <w:p w:rsidR="00724C42" w:rsidRPr="00460B20" w:rsidRDefault="00724C42" w:rsidP="00C46238">
            <w:pPr>
              <w:rPr>
                <w:rFonts w:ascii="Arial" w:hAnsi="Arial" w:cs="Arial"/>
                <w:b/>
                <w:color w:val="000000"/>
                <w:sz w:val="28"/>
                <w:szCs w:val="28"/>
              </w:rPr>
            </w:pPr>
            <w:r w:rsidRPr="00D520E8">
              <w:rPr>
                <w:rFonts w:ascii="Arial" w:hAnsi="Arial" w:cs="Arial" w:hint="eastAsia"/>
                <w:b/>
                <w:color w:val="000000"/>
                <w:sz w:val="28"/>
                <w:szCs w:val="28"/>
              </w:rPr>
              <w:t>编写</w:t>
            </w:r>
            <w:r>
              <w:rPr>
                <w:rFonts w:ascii="Arial" w:hAnsi="Arial" w:cs="Arial" w:hint="eastAsia"/>
                <w:b/>
                <w:color w:val="000000"/>
                <w:sz w:val="28"/>
                <w:szCs w:val="28"/>
              </w:rPr>
              <w:t>:</w:t>
            </w:r>
          </w:p>
        </w:tc>
        <w:tc>
          <w:tcPr>
            <w:tcW w:w="2410" w:type="dxa"/>
            <w:shd w:val="clear" w:color="auto" w:fill="auto"/>
          </w:tcPr>
          <w:p w:rsidR="00724C42" w:rsidRPr="004B335A" w:rsidRDefault="00724C42" w:rsidP="00C46238">
            <w:pPr>
              <w:suppressAutoHyphens/>
              <w:spacing w:after="200" w:line="276" w:lineRule="auto"/>
              <w:rPr>
                <w:rFonts w:ascii="Arial" w:hAnsi="Arial" w:cs="Arial"/>
                <w:sz w:val="28"/>
                <w:szCs w:val="28"/>
              </w:rPr>
            </w:pPr>
            <w:r w:rsidRPr="004B335A">
              <w:rPr>
                <w:rFonts w:ascii="Arial" w:hAnsi="Arial" w:cs="Arial"/>
                <w:sz w:val="28"/>
                <w:szCs w:val="28"/>
              </w:rPr>
              <w:t xml:space="preserve">       </w:t>
            </w:r>
          </w:p>
        </w:tc>
        <w:tc>
          <w:tcPr>
            <w:tcW w:w="3974" w:type="dxa"/>
            <w:shd w:val="clear" w:color="auto" w:fill="auto"/>
          </w:tcPr>
          <w:p w:rsidR="00724C42" w:rsidRPr="00460B20" w:rsidRDefault="00724C42" w:rsidP="00C46238">
            <w:pPr>
              <w:suppressAutoHyphens/>
              <w:spacing w:after="200" w:line="276" w:lineRule="auto"/>
              <w:rPr>
                <w:rFonts w:ascii="Arial" w:hAnsi="Arial" w:cs="Arial"/>
                <w:sz w:val="28"/>
                <w:szCs w:val="28"/>
              </w:rPr>
            </w:pPr>
            <w:r>
              <w:rPr>
                <w:rFonts w:ascii="Arial" w:hAnsi="Arial" w:cs="Arial" w:hint="eastAsia"/>
                <w:b/>
                <w:sz w:val="28"/>
                <w:szCs w:val="28"/>
              </w:rPr>
              <w:t>签字</w:t>
            </w:r>
            <w:r w:rsidRPr="00460B20">
              <w:rPr>
                <w:rFonts w:ascii="Arial" w:hAnsi="Arial" w:cs="Arial"/>
                <w:sz w:val="28"/>
                <w:szCs w:val="28"/>
              </w:rPr>
              <w:t xml:space="preserve">: </w:t>
            </w:r>
            <w:r w:rsidRPr="004B335A">
              <w:rPr>
                <w:rFonts w:ascii="Arial" w:hAnsi="Arial" w:cs="Arial"/>
                <w:sz w:val="28"/>
                <w:szCs w:val="28"/>
              </w:rPr>
              <w:t xml:space="preserve">       </w:t>
            </w:r>
          </w:p>
        </w:tc>
      </w:tr>
      <w:tr w:rsidR="00724C42" w:rsidRPr="00460B20" w:rsidTr="00C46238">
        <w:tblPrEx>
          <w:tblLook w:val="0000" w:firstRow="0" w:lastRow="0" w:firstColumn="0" w:lastColumn="0" w:noHBand="0" w:noVBand="0"/>
        </w:tblPrEx>
        <w:trPr>
          <w:trHeight w:val="559"/>
        </w:trPr>
        <w:tc>
          <w:tcPr>
            <w:tcW w:w="2405" w:type="dxa"/>
            <w:shd w:val="clear" w:color="auto" w:fill="auto"/>
          </w:tcPr>
          <w:p w:rsidR="00724C42" w:rsidRPr="00460B20" w:rsidRDefault="00724C42" w:rsidP="00C46238">
            <w:pPr>
              <w:rPr>
                <w:rFonts w:ascii="Arial" w:hAnsi="Arial" w:cs="Arial"/>
                <w:b/>
                <w:color w:val="000000"/>
                <w:sz w:val="28"/>
                <w:szCs w:val="28"/>
              </w:rPr>
            </w:pPr>
            <w:r w:rsidRPr="00D520E8">
              <w:rPr>
                <w:rFonts w:ascii="Arial" w:hAnsi="Arial" w:cs="Arial" w:hint="eastAsia"/>
                <w:b/>
                <w:color w:val="000000"/>
                <w:sz w:val="28"/>
                <w:szCs w:val="28"/>
              </w:rPr>
              <w:t>审核</w:t>
            </w:r>
            <w:r w:rsidRPr="00460B20">
              <w:rPr>
                <w:rFonts w:ascii="Arial" w:hAnsi="Arial" w:cs="Arial"/>
                <w:b/>
                <w:color w:val="000000"/>
                <w:sz w:val="28"/>
                <w:szCs w:val="28"/>
              </w:rPr>
              <w:t>：</w:t>
            </w:r>
          </w:p>
        </w:tc>
        <w:tc>
          <w:tcPr>
            <w:tcW w:w="2410" w:type="dxa"/>
            <w:shd w:val="clear" w:color="auto" w:fill="auto"/>
          </w:tcPr>
          <w:p w:rsidR="00724C42" w:rsidRPr="00D520E8" w:rsidRDefault="00724C42" w:rsidP="00C46238">
            <w:pPr>
              <w:suppressAutoHyphens/>
              <w:spacing w:after="200" w:line="276" w:lineRule="auto"/>
              <w:rPr>
                <w:rFonts w:ascii="Arial" w:hAnsi="Arial" w:cs="Arial"/>
                <w:sz w:val="28"/>
                <w:szCs w:val="28"/>
              </w:rPr>
            </w:pPr>
            <w:r w:rsidRPr="00D520E8">
              <w:rPr>
                <w:rFonts w:ascii="Arial" w:hAnsi="Arial" w:cs="Arial"/>
                <w:sz w:val="28"/>
                <w:szCs w:val="28"/>
              </w:rPr>
              <w:t xml:space="preserve">       </w:t>
            </w:r>
          </w:p>
        </w:tc>
        <w:tc>
          <w:tcPr>
            <w:tcW w:w="3974" w:type="dxa"/>
            <w:shd w:val="clear" w:color="auto" w:fill="auto"/>
          </w:tcPr>
          <w:p w:rsidR="00724C42" w:rsidRPr="00D520E8" w:rsidRDefault="00724C42" w:rsidP="00C46238">
            <w:pPr>
              <w:suppressAutoHyphens/>
              <w:spacing w:after="200" w:line="276" w:lineRule="auto"/>
              <w:rPr>
                <w:rFonts w:ascii="Arial" w:hAnsi="Arial" w:cs="Arial"/>
                <w:b/>
                <w:sz w:val="28"/>
                <w:szCs w:val="28"/>
              </w:rPr>
            </w:pPr>
            <w:r w:rsidRPr="00D520E8">
              <w:rPr>
                <w:rFonts w:ascii="Arial" w:hAnsi="Arial" w:cs="Arial" w:hint="eastAsia"/>
                <w:b/>
                <w:sz w:val="28"/>
                <w:szCs w:val="28"/>
              </w:rPr>
              <w:t>签字</w:t>
            </w:r>
            <w:r w:rsidRPr="00D520E8">
              <w:rPr>
                <w:rFonts w:ascii="Arial" w:hAnsi="Arial" w:cs="Arial"/>
                <w:b/>
                <w:sz w:val="28"/>
                <w:szCs w:val="28"/>
              </w:rPr>
              <w:t xml:space="preserve">:        </w:t>
            </w:r>
          </w:p>
        </w:tc>
      </w:tr>
      <w:tr w:rsidR="00724C42" w:rsidRPr="00460B20" w:rsidTr="00C46238">
        <w:tblPrEx>
          <w:tblLook w:val="0000" w:firstRow="0" w:lastRow="0" w:firstColumn="0" w:lastColumn="0" w:noHBand="0" w:noVBand="0"/>
        </w:tblPrEx>
        <w:trPr>
          <w:trHeight w:val="559"/>
        </w:trPr>
        <w:tc>
          <w:tcPr>
            <w:tcW w:w="2405" w:type="dxa"/>
            <w:shd w:val="clear" w:color="auto" w:fill="auto"/>
          </w:tcPr>
          <w:p w:rsidR="00724C42" w:rsidRPr="00460B20" w:rsidRDefault="00724C42" w:rsidP="00C46238">
            <w:pPr>
              <w:rPr>
                <w:rFonts w:ascii="Arial" w:hAnsi="Arial" w:cs="Arial"/>
                <w:b/>
                <w:color w:val="000000"/>
                <w:sz w:val="28"/>
                <w:szCs w:val="28"/>
              </w:rPr>
            </w:pPr>
            <w:r w:rsidRPr="00D520E8">
              <w:rPr>
                <w:rFonts w:ascii="Arial" w:hAnsi="Arial" w:cs="Arial" w:hint="eastAsia"/>
                <w:b/>
                <w:color w:val="000000"/>
                <w:sz w:val="28"/>
                <w:szCs w:val="28"/>
              </w:rPr>
              <w:t>批准</w:t>
            </w:r>
            <w:r w:rsidRPr="00460B20">
              <w:rPr>
                <w:rFonts w:ascii="Arial" w:hAnsi="Arial" w:cs="Arial"/>
                <w:b/>
                <w:color w:val="000000"/>
                <w:sz w:val="28"/>
                <w:szCs w:val="28"/>
              </w:rPr>
              <w:t>：</w:t>
            </w:r>
          </w:p>
          <w:p w:rsidR="00724C42" w:rsidRPr="00460B20" w:rsidRDefault="00724C42" w:rsidP="00C46238">
            <w:pPr>
              <w:rPr>
                <w:rFonts w:ascii="Arial" w:hAnsi="Arial" w:cs="Arial"/>
                <w:b/>
                <w:color w:val="000000"/>
                <w:sz w:val="28"/>
                <w:szCs w:val="28"/>
              </w:rPr>
            </w:pPr>
          </w:p>
          <w:p w:rsidR="00724C42" w:rsidRPr="00460B20" w:rsidRDefault="00724C42" w:rsidP="00C46238">
            <w:pPr>
              <w:rPr>
                <w:rFonts w:ascii="Arial" w:hAnsi="Arial" w:cs="Arial"/>
                <w:b/>
                <w:color w:val="000000"/>
                <w:sz w:val="28"/>
                <w:szCs w:val="28"/>
              </w:rPr>
            </w:pPr>
          </w:p>
        </w:tc>
        <w:tc>
          <w:tcPr>
            <w:tcW w:w="2410" w:type="dxa"/>
            <w:shd w:val="clear" w:color="auto" w:fill="auto"/>
          </w:tcPr>
          <w:p w:rsidR="00724C42" w:rsidRPr="004B335A" w:rsidRDefault="00724C42" w:rsidP="00C46238">
            <w:pPr>
              <w:suppressAutoHyphens/>
              <w:spacing w:after="200" w:line="276" w:lineRule="auto"/>
              <w:rPr>
                <w:rFonts w:ascii="Arial" w:hAnsi="Arial" w:cs="Arial"/>
                <w:sz w:val="28"/>
                <w:szCs w:val="28"/>
              </w:rPr>
            </w:pPr>
            <w:r w:rsidRPr="004B335A">
              <w:rPr>
                <w:rFonts w:ascii="Arial" w:hAnsi="Arial" w:cs="Arial"/>
                <w:sz w:val="28"/>
                <w:szCs w:val="28"/>
              </w:rPr>
              <w:t xml:space="preserve"> </w:t>
            </w:r>
          </w:p>
        </w:tc>
        <w:tc>
          <w:tcPr>
            <w:tcW w:w="3974" w:type="dxa"/>
            <w:shd w:val="clear" w:color="auto" w:fill="auto"/>
          </w:tcPr>
          <w:p w:rsidR="00724C42" w:rsidRPr="00460B20" w:rsidRDefault="00724C42" w:rsidP="00C46238">
            <w:pPr>
              <w:suppressAutoHyphens/>
              <w:spacing w:after="200" w:line="276" w:lineRule="auto"/>
              <w:rPr>
                <w:rFonts w:ascii="Arial" w:hAnsi="Arial" w:cs="Arial"/>
                <w:sz w:val="28"/>
                <w:szCs w:val="28"/>
              </w:rPr>
            </w:pPr>
            <w:r>
              <w:rPr>
                <w:rFonts w:ascii="Arial" w:hAnsi="Arial" w:cs="Arial" w:hint="eastAsia"/>
                <w:b/>
                <w:sz w:val="28"/>
                <w:szCs w:val="28"/>
              </w:rPr>
              <w:t>签字</w:t>
            </w:r>
            <w:r w:rsidRPr="00460B20">
              <w:rPr>
                <w:rFonts w:ascii="Arial" w:hAnsi="Arial" w:cs="Arial"/>
                <w:sz w:val="28"/>
                <w:szCs w:val="28"/>
              </w:rPr>
              <w:t xml:space="preserve">: </w:t>
            </w:r>
            <w:r w:rsidRPr="004B335A">
              <w:rPr>
                <w:rFonts w:ascii="Arial" w:hAnsi="Arial" w:cs="Arial"/>
                <w:sz w:val="28"/>
                <w:szCs w:val="28"/>
              </w:rPr>
              <w:t xml:space="preserve">       </w:t>
            </w:r>
          </w:p>
        </w:tc>
      </w:tr>
    </w:tbl>
    <w:p w:rsidR="00724C42" w:rsidRDefault="00724C42" w:rsidP="00724C42">
      <w:pPr>
        <w:autoSpaceDE w:val="0"/>
        <w:autoSpaceDN w:val="0"/>
        <w:adjustRightInd w:val="0"/>
        <w:jc w:val="center"/>
        <w:rPr>
          <w:b/>
          <w:color w:val="000000"/>
          <w:kern w:val="0"/>
          <w:sz w:val="28"/>
          <w:szCs w:val="24"/>
        </w:rPr>
      </w:pPr>
    </w:p>
    <w:p w:rsidR="00724C42" w:rsidRDefault="00724C42" w:rsidP="00724C42">
      <w:pPr>
        <w:autoSpaceDE w:val="0"/>
        <w:autoSpaceDN w:val="0"/>
        <w:adjustRightInd w:val="0"/>
        <w:jc w:val="center"/>
        <w:rPr>
          <w:b/>
          <w:color w:val="000000"/>
          <w:kern w:val="0"/>
          <w:sz w:val="28"/>
          <w:szCs w:val="24"/>
        </w:rPr>
      </w:pPr>
    </w:p>
    <w:p w:rsidR="00724C42" w:rsidRDefault="00724C42" w:rsidP="00724C42">
      <w:pPr>
        <w:autoSpaceDE w:val="0"/>
        <w:autoSpaceDN w:val="0"/>
        <w:adjustRightInd w:val="0"/>
        <w:jc w:val="center"/>
        <w:rPr>
          <w:b/>
          <w:color w:val="000000"/>
          <w:kern w:val="0"/>
          <w:sz w:val="28"/>
          <w:szCs w:val="24"/>
        </w:rPr>
      </w:pPr>
    </w:p>
    <w:p w:rsidR="00724C42" w:rsidRDefault="00724C42" w:rsidP="00724C42">
      <w:pPr>
        <w:autoSpaceDE w:val="0"/>
        <w:autoSpaceDN w:val="0"/>
        <w:adjustRightInd w:val="0"/>
        <w:jc w:val="center"/>
        <w:rPr>
          <w:b/>
          <w:color w:val="000000"/>
          <w:kern w:val="0"/>
          <w:sz w:val="28"/>
          <w:szCs w:val="24"/>
        </w:rPr>
      </w:pPr>
    </w:p>
    <w:p w:rsidR="00724C42" w:rsidRDefault="00724C42" w:rsidP="00724C42">
      <w:pPr>
        <w:autoSpaceDE w:val="0"/>
        <w:autoSpaceDN w:val="0"/>
        <w:adjustRightInd w:val="0"/>
        <w:jc w:val="center"/>
        <w:rPr>
          <w:b/>
          <w:color w:val="000000"/>
          <w:kern w:val="0"/>
          <w:sz w:val="28"/>
          <w:szCs w:val="24"/>
        </w:rPr>
      </w:pPr>
    </w:p>
    <w:p w:rsidR="00724C42" w:rsidRDefault="00724C42" w:rsidP="00724C42">
      <w:pPr>
        <w:autoSpaceDE w:val="0"/>
        <w:autoSpaceDN w:val="0"/>
        <w:adjustRightInd w:val="0"/>
        <w:jc w:val="center"/>
        <w:rPr>
          <w:b/>
          <w:color w:val="000000"/>
          <w:kern w:val="0"/>
          <w:sz w:val="28"/>
          <w:szCs w:val="24"/>
        </w:rPr>
      </w:pPr>
    </w:p>
    <w:p w:rsidR="00724C42" w:rsidRDefault="00724C42" w:rsidP="00724C42">
      <w:pPr>
        <w:autoSpaceDE w:val="0"/>
        <w:autoSpaceDN w:val="0"/>
        <w:adjustRightInd w:val="0"/>
        <w:jc w:val="center"/>
        <w:rPr>
          <w:b/>
          <w:color w:val="000000"/>
          <w:kern w:val="0"/>
          <w:sz w:val="28"/>
          <w:szCs w:val="24"/>
        </w:rPr>
      </w:pPr>
    </w:p>
    <w:p w:rsidR="00724C42" w:rsidRDefault="00724C42" w:rsidP="00724C42">
      <w:pPr>
        <w:autoSpaceDE w:val="0"/>
        <w:autoSpaceDN w:val="0"/>
        <w:adjustRightInd w:val="0"/>
        <w:jc w:val="center"/>
        <w:rPr>
          <w:b/>
          <w:color w:val="000000"/>
          <w:kern w:val="0"/>
          <w:sz w:val="28"/>
          <w:szCs w:val="24"/>
        </w:rPr>
      </w:pPr>
    </w:p>
    <w:p w:rsidR="00724C42" w:rsidRDefault="00724C42" w:rsidP="00724C42">
      <w:pPr>
        <w:jc w:val="center"/>
        <w:rPr>
          <w:b/>
          <w:sz w:val="28"/>
          <w:szCs w:val="28"/>
        </w:rPr>
      </w:pPr>
    </w:p>
    <w:p w:rsidR="00724C42" w:rsidRDefault="00724C42" w:rsidP="00724C42">
      <w:pPr>
        <w:jc w:val="center"/>
        <w:rPr>
          <w:b/>
          <w:sz w:val="28"/>
          <w:szCs w:val="28"/>
        </w:rPr>
      </w:pPr>
    </w:p>
    <w:p w:rsidR="00724C42" w:rsidRDefault="00724C42" w:rsidP="00724C42">
      <w:pPr>
        <w:jc w:val="center"/>
        <w:rPr>
          <w:b/>
          <w:sz w:val="28"/>
          <w:szCs w:val="28"/>
        </w:rPr>
      </w:pPr>
    </w:p>
    <w:p w:rsidR="00724C42" w:rsidRDefault="00724C42" w:rsidP="00724C42">
      <w:pPr>
        <w:jc w:val="center"/>
        <w:rPr>
          <w:b/>
          <w:sz w:val="28"/>
          <w:szCs w:val="28"/>
        </w:rPr>
      </w:pPr>
    </w:p>
    <w:p w:rsidR="00724C42" w:rsidRDefault="00724C42" w:rsidP="00724C42">
      <w:pPr>
        <w:jc w:val="center"/>
        <w:rPr>
          <w:b/>
          <w:sz w:val="28"/>
          <w:szCs w:val="28"/>
        </w:rPr>
      </w:pPr>
    </w:p>
    <w:p w:rsidR="00724C42" w:rsidRDefault="00724C42" w:rsidP="00724C42">
      <w:pPr>
        <w:jc w:val="center"/>
        <w:rPr>
          <w:b/>
          <w:sz w:val="28"/>
          <w:szCs w:val="28"/>
        </w:rPr>
      </w:pPr>
    </w:p>
    <w:p w:rsidR="00463503" w:rsidRPr="002D147E" w:rsidRDefault="00463503" w:rsidP="00724C42">
      <w:pPr>
        <w:spacing w:line="312" w:lineRule="auto"/>
        <w:rPr>
          <w:rFonts w:ascii="微软雅黑" w:eastAsia="微软雅黑" w:hAnsi="微软雅黑"/>
          <w:b/>
          <w:sz w:val="52"/>
        </w:rPr>
      </w:pPr>
    </w:p>
    <w:p w:rsidR="00463503" w:rsidRPr="002D147E" w:rsidRDefault="00463503" w:rsidP="00463503">
      <w:pPr>
        <w:rPr>
          <w:rFonts w:ascii="微软雅黑" w:eastAsia="微软雅黑" w:hAnsi="微软雅黑"/>
          <w:b/>
        </w:rPr>
      </w:pPr>
    </w:p>
    <w:p w:rsidR="002D147E" w:rsidRPr="002D147E" w:rsidRDefault="002D147E">
      <w:pPr>
        <w:widowControl/>
        <w:spacing w:line="240" w:lineRule="auto"/>
        <w:jc w:val="left"/>
        <w:rPr>
          <w:rFonts w:ascii="微软雅黑" w:eastAsia="微软雅黑" w:hAnsi="微软雅黑"/>
          <w:b/>
          <w:bCs/>
          <w:kern w:val="0"/>
          <w:szCs w:val="21"/>
        </w:rPr>
      </w:pPr>
      <w:r w:rsidRPr="002D147E">
        <w:rPr>
          <w:rFonts w:ascii="微软雅黑" w:eastAsia="微软雅黑" w:hAnsi="微软雅黑"/>
          <w:b/>
          <w:bCs/>
          <w:kern w:val="0"/>
          <w:szCs w:val="21"/>
        </w:rPr>
        <w:br w:type="page"/>
      </w:r>
    </w:p>
    <w:p w:rsidR="00724C42" w:rsidRPr="00A20FAE" w:rsidRDefault="00724C42" w:rsidP="00724C42">
      <w:pPr>
        <w:jc w:val="center"/>
        <w:rPr>
          <w:rFonts w:ascii="Arial" w:hAnsi="Arial" w:cs="Arial"/>
          <w:b/>
          <w:bCs/>
          <w:sz w:val="28"/>
          <w:szCs w:val="24"/>
        </w:rPr>
      </w:pPr>
      <w:r w:rsidRPr="00A20FAE">
        <w:rPr>
          <w:rFonts w:ascii="Arial" w:hAnsi="Arial" w:cs="Arial" w:hint="eastAsia"/>
          <w:b/>
          <w:sz w:val="28"/>
          <w:szCs w:val="24"/>
        </w:rPr>
        <w:lastRenderedPageBreak/>
        <w:t>版本记录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3312"/>
        <w:gridCol w:w="949"/>
        <w:gridCol w:w="2131"/>
      </w:tblGrid>
      <w:tr w:rsidR="00724C42" w:rsidRPr="00460B20" w:rsidTr="00C46238">
        <w:trPr>
          <w:jc w:val="center"/>
        </w:trPr>
        <w:tc>
          <w:tcPr>
            <w:tcW w:w="2130" w:type="dxa"/>
          </w:tcPr>
          <w:p w:rsidR="00724C42" w:rsidRPr="00460B20" w:rsidRDefault="00724C42" w:rsidP="00C46238">
            <w:pPr>
              <w:rPr>
                <w:rFonts w:ascii="Arial" w:hAnsi="Arial" w:cs="Arial"/>
                <w:szCs w:val="24"/>
              </w:rPr>
            </w:pPr>
            <w:r>
              <w:rPr>
                <w:rFonts w:ascii="Arial" w:hAnsi="Arial" w:cs="Arial" w:hint="eastAsia"/>
                <w:szCs w:val="24"/>
              </w:rPr>
              <w:t>文件</w:t>
            </w:r>
            <w:r>
              <w:rPr>
                <w:rFonts w:ascii="Arial" w:hAnsi="Arial" w:cs="Arial"/>
                <w:szCs w:val="24"/>
              </w:rPr>
              <w:t>编号</w:t>
            </w:r>
          </w:p>
        </w:tc>
        <w:tc>
          <w:tcPr>
            <w:tcW w:w="3312" w:type="dxa"/>
          </w:tcPr>
          <w:p w:rsidR="00724C42" w:rsidRPr="00460B20" w:rsidRDefault="00724C42" w:rsidP="00C46238">
            <w:pPr>
              <w:rPr>
                <w:rFonts w:ascii="Arial" w:hAnsi="Arial" w:cs="Arial"/>
                <w:szCs w:val="24"/>
              </w:rPr>
            </w:pPr>
            <w:r>
              <w:rPr>
                <w:rFonts w:ascii="Arial" w:hAnsi="Arial" w:cs="Arial" w:hint="eastAsia"/>
                <w:szCs w:val="24"/>
              </w:rPr>
              <w:t>描述</w:t>
            </w:r>
          </w:p>
        </w:tc>
        <w:tc>
          <w:tcPr>
            <w:tcW w:w="949" w:type="dxa"/>
          </w:tcPr>
          <w:p w:rsidR="00724C42" w:rsidRPr="00460B20" w:rsidRDefault="00724C42" w:rsidP="00C46238">
            <w:pPr>
              <w:rPr>
                <w:rFonts w:ascii="Arial" w:hAnsi="Arial" w:cs="Arial"/>
                <w:szCs w:val="24"/>
              </w:rPr>
            </w:pPr>
            <w:r>
              <w:rPr>
                <w:rFonts w:ascii="Arial" w:hAnsi="Arial" w:cs="Arial" w:hint="eastAsia"/>
                <w:szCs w:val="24"/>
              </w:rPr>
              <w:t>版本号</w:t>
            </w:r>
          </w:p>
        </w:tc>
        <w:tc>
          <w:tcPr>
            <w:tcW w:w="2131" w:type="dxa"/>
          </w:tcPr>
          <w:p w:rsidR="00724C42" w:rsidRPr="00460B20" w:rsidRDefault="00724C42" w:rsidP="00C46238">
            <w:pPr>
              <w:rPr>
                <w:rFonts w:ascii="Arial" w:hAnsi="Arial" w:cs="Arial"/>
                <w:szCs w:val="24"/>
              </w:rPr>
            </w:pPr>
            <w:r>
              <w:rPr>
                <w:rFonts w:ascii="Arial" w:hAnsi="Arial" w:cs="Arial" w:hint="eastAsia"/>
                <w:szCs w:val="24"/>
              </w:rPr>
              <w:t>日期</w:t>
            </w:r>
          </w:p>
        </w:tc>
      </w:tr>
      <w:tr w:rsidR="00724C42" w:rsidRPr="00460B20" w:rsidTr="00C46238">
        <w:trPr>
          <w:jc w:val="center"/>
        </w:trPr>
        <w:tc>
          <w:tcPr>
            <w:tcW w:w="2130" w:type="dxa"/>
          </w:tcPr>
          <w:p w:rsidR="00724C42" w:rsidRPr="00460B20" w:rsidRDefault="00724C42" w:rsidP="00C46238">
            <w:pPr>
              <w:rPr>
                <w:rFonts w:ascii="Arial" w:hAnsi="Arial" w:cs="Arial"/>
                <w:szCs w:val="24"/>
              </w:rPr>
            </w:pPr>
            <w:bookmarkStart w:id="4" w:name="_Hlk433143611"/>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bookmarkEnd w:id="4"/>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jc w:val="left"/>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r w:rsidR="00724C42" w:rsidRPr="00460B20" w:rsidTr="00C46238">
        <w:trPr>
          <w:jc w:val="center"/>
        </w:trPr>
        <w:tc>
          <w:tcPr>
            <w:tcW w:w="2130" w:type="dxa"/>
          </w:tcPr>
          <w:p w:rsidR="00724C42" w:rsidRPr="00460B20" w:rsidRDefault="00724C42" w:rsidP="00C46238">
            <w:pPr>
              <w:rPr>
                <w:rFonts w:ascii="Arial" w:hAnsi="Arial" w:cs="Arial"/>
                <w:szCs w:val="24"/>
              </w:rPr>
            </w:pPr>
          </w:p>
        </w:tc>
        <w:tc>
          <w:tcPr>
            <w:tcW w:w="3312" w:type="dxa"/>
          </w:tcPr>
          <w:p w:rsidR="00724C42" w:rsidRPr="00460B20" w:rsidRDefault="00724C42" w:rsidP="00C46238">
            <w:pPr>
              <w:rPr>
                <w:rFonts w:ascii="Arial" w:hAnsi="Arial" w:cs="Arial"/>
                <w:szCs w:val="24"/>
              </w:rPr>
            </w:pPr>
          </w:p>
        </w:tc>
        <w:tc>
          <w:tcPr>
            <w:tcW w:w="949" w:type="dxa"/>
          </w:tcPr>
          <w:p w:rsidR="00724C42" w:rsidRPr="00460B20" w:rsidRDefault="00724C42" w:rsidP="00C46238">
            <w:pPr>
              <w:rPr>
                <w:rFonts w:ascii="Arial" w:hAnsi="Arial" w:cs="Arial"/>
                <w:szCs w:val="24"/>
              </w:rPr>
            </w:pPr>
          </w:p>
        </w:tc>
        <w:tc>
          <w:tcPr>
            <w:tcW w:w="2131" w:type="dxa"/>
          </w:tcPr>
          <w:p w:rsidR="00724C42" w:rsidRPr="00460B20" w:rsidRDefault="00724C42" w:rsidP="00C46238">
            <w:pPr>
              <w:rPr>
                <w:rFonts w:ascii="Arial" w:hAnsi="Arial" w:cs="Arial"/>
                <w:szCs w:val="24"/>
              </w:rPr>
            </w:pPr>
          </w:p>
        </w:tc>
      </w:tr>
    </w:tbl>
    <w:p w:rsidR="00724C42" w:rsidRDefault="00724C42" w:rsidP="00724C42">
      <w:pPr>
        <w:autoSpaceDE w:val="0"/>
        <w:autoSpaceDN w:val="0"/>
        <w:adjustRightInd w:val="0"/>
        <w:jc w:val="center"/>
        <w:rPr>
          <w:b/>
          <w:noProof/>
          <w:color w:val="000000"/>
          <w:kern w:val="0"/>
          <w:sz w:val="28"/>
          <w:szCs w:val="24"/>
        </w:rPr>
      </w:pPr>
    </w:p>
    <w:p w:rsidR="00463503" w:rsidRPr="002D147E" w:rsidRDefault="00463503" w:rsidP="00463503">
      <w:pPr>
        <w:rPr>
          <w:rFonts w:ascii="微软雅黑" w:eastAsia="微软雅黑" w:hAnsi="微软雅黑"/>
          <w:b/>
          <w:bCs/>
          <w:sz w:val="36"/>
          <w:szCs w:val="36"/>
        </w:rPr>
      </w:pPr>
    </w:p>
    <w:p w:rsidR="00463503" w:rsidRPr="002D147E" w:rsidRDefault="00463503" w:rsidP="00463503">
      <w:pPr>
        <w:rPr>
          <w:rFonts w:ascii="微软雅黑" w:eastAsia="微软雅黑" w:hAnsi="微软雅黑"/>
          <w:b/>
          <w:bCs/>
          <w:sz w:val="36"/>
          <w:szCs w:val="36"/>
        </w:rPr>
      </w:pPr>
    </w:p>
    <w:p w:rsidR="002D147E" w:rsidRDefault="002D147E">
      <w:pPr>
        <w:widowControl/>
        <w:spacing w:line="240" w:lineRule="auto"/>
        <w:jc w:val="left"/>
        <w:rPr>
          <w:rFonts w:ascii="微软雅黑" w:eastAsia="微软雅黑" w:hAnsi="微软雅黑"/>
          <w:b/>
          <w:bCs/>
          <w:sz w:val="32"/>
          <w:szCs w:val="36"/>
        </w:rPr>
      </w:pPr>
      <w:r>
        <w:rPr>
          <w:rFonts w:ascii="微软雅黑" w:eastAsia="微软雅黑" w:hAnsi="微软雅黑"/>
          <w:b/>
          <w:bCs/>
          <w:sz w:val="32"/>
          <w:szCs w:val="36"/>
        </w:rPr>
        <w:br w:type="page"/>
      </w:r>
    </w:p>
    <w:p w:rsidR="00463503" w:rsidRPr="002D147E" w:rsidRDefault="00463503" w:rsidP="00463503">
      <w:pPr>
        <w:jc w:val="center"/>
        <w:rPr>
          <w:rFonts w:ascii="微软雅黑" w:eastAsia="微软雅黑" w:hAnsi="微软雅黑"/>
          <w:b/>
          <w:sz w:val="48"/>
          <w:szCs w:val="52"/>
        </w:rPr>
      </w:pPr>
      <w:r w:rsidRPr="002D147E">
        <w:rPr>
          <w:rFonts w:ascii="微软雅黑" w:eastAsia="微软雅黑" w:hAnsi="微软雅黑" w:hint="eastAsia"/>
          <w:b/>
          <w:bCs/>
          <w:sz w:val="32"/>
          <w:szCs w:val="36"/>
        </w:rPr>
        <w:lastRenderedPageBreak/>
        <w:t>*******有限公司</w:t>
      </w:r>
    </w:p>
    <w:p w:rsidR="00463503" w:rsidRPr="002D147E" w:rsidRDefault="00463503" w:rsidP="00463503">
      <w:pPr>
        <w:rPr>
          <w:rFonts w:ascii="微软雅黑" w:eastAsia="微软雅黑" w:hAnsi="微软雅黑"/>
          <w:lang w:val="zh-CN"/>
        </w:rPr>
      </w:pPr>
    </w:p>
    <w:p w:rsidR="00463503" w:rsidRPr="002D147E" w:rsidRDefault="00463503" w:rsidP="00463503">
      <w:pPr>
        <w:pStyle w:val="1"/>
        <w:jc w:val="center"/>
        <w:rPr>
          <w:rFonts w:ascii="微软雅黑" w:eastAsia="微软雅黑" w:hAnsi="微软雅黑" w:cs="Arial"/>
          <w:b w:val="0"/>
          <w:noProof/>
          <w:color w:val="000000"/>
          <w:sz w:val="24"/>
          <w:szCs w:val="24"/>
        </w:rPr>
      </w:pPr>
      <w:r w:rsidRPr="002D147E">
        <w:rPr>
          <w:rFonts w:ascii="微软雅黑" w:eastAsia="微软雅黑" w:hAnsi="微软雅黑" w:cs="Arial"/>
          <w:b w:val="0"/>
          <w:color w:val="000000"/>
          <w:sz w:val="24"/>
          <w:szCs w:val="24"/>
          <w:lang w:val="zh-CN"/>
        </w:rPr>
        <w:t>目  录</w:t>
      </w:r>
      <w:bookmarkEnd w:id="0"/>
      <w:bookmarkEnd w:id="1"/>
      <w:bookmarkEnd w:id="2"/>
      <w:bookmarkEnd w:id="3"/>
      <w:r w:rsidRPr="002D147E">
        <w:rPr>
          <w:rFonts w:ascii="微软雅黑" w:eastAsia="微软雅黑" w:hAnsi="微软雅黑" w:cs="Arial"/>
          <w:b w:val="0"/>
          <w:color w:val="000000"/>
          <w:sz w:val="24"/>
          <w:szCs w:val="24"/>
        </w:rPr>
        <w:fldChar w:fldCharType="begin"/>
      </w:r>
      <w:r w:rsidRPr="002D147E">
        <w:rPr>
          <w:rFonts w:ascii="微软雅黑" w:eastAsia="微软雅黑" w:hAnsi="微软雅黑" w:cs="Arial"/>
          <w:b w:val="0"/>
          <w:color w:val="000000"/>
          <w:sz w:val="24"/>
          <w:szCs w:val="24"/>
        </w:rPr>
        <w:instrText xml:space="preserve">TOC \o "1-2" \h  \u </w:instrText>
      </w:r>
      <w:r w:rsidRPr="002D147E">
        <w:rPr>
          <w:rFonts w:ascii="微软雅黑" w:eastAsia="微软雅黑" w:hAnsi="微软雅黑" w:cs="Arial"/>
          <w:b w:val="0"/>
          <w:color w:val="000000"/>
          <w:sz w:val="24"/>
          <w:szCs w:val="24"/>
        </w:rPr>
        <w:fldChar w:fldCharType="separate"/>
      </w:r>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393" w:history="1">
        <w:r w:rsidR="00463503" w:rsidRPr="002D147E">
          <w:rPr>
            <w:rStyle w:val="ac"/>
            <w:rFonts w:ascii="微软雅黑" w:eastAsia="微软雅黑" w:hAnsi="微软雅黑" w:cs="Arial"/>
            <w:b w:val="0"/>
            <w:noProof/>
            <w:color w:val="000000"/>
            <w:sz w:val="24"/>
            <w:szCs w:val="24"/>
          </w:rPr>
          <w:t>1.</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确认目的</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_Toc309390393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3</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394" w:history="1">
        <w:r w:rsidR="00463503" w:rsidRPr="002D147E">
          <w:rPr>
            <w:rStyle w:val="ac"/>
            <w:rFonts w:ascii="微软雅黑" w:eastAsia="微软雅黑" w:hAnsi="微软雅黑" w:cs="Arial"/>
            <w:b w:val="0"/>
            <w:noProof/>
            <w:color w:val="000000"/>
            <w:sz w:val="24"/>
            <w:szCs w:val="24"/>
          </w:rPr>
          <w:t>2.</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确认范围</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_Toc309390394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3</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395" w:history="1">
        <w:r w:rsidR="00463503" w:rsidRPr="002D147E">
          <w:rPr>
            <w:rStyle w:val="ac"/>
            <w:rFonts w:ascii="微软雅黑" w:eastAsia="微软雅黑" w:hAnsi="微软雅黑" w:cs="Arial"/>
            <w:b w:val="0"/>
            <w:noProof/>
            <w:color w:val="000000"/>
            <w:sz w:val="24"/>
            <w:szCs w:val="24"/>
          </w:rPr>
          <w:t>3.</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确认职责</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_Toc309390395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3</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01" w:history="1">
        <w:r w:rsidR="00463503" w:rsidRPr="002D147E">
          <w:rPr>
            <w:rStyle w:val="ac"/>
            <w:rFonts w:ascii="微软雅黑" w:eastAsia="微软雅黑" w:hAnsi="微软雅黑" w:cs="Arial"/>
            <w:b w:val="0"/>
            <w:noProof/>
            <w:color w:val="000000"/>
            <w:sz w:val="24"/>
            <w:szCs w:val="24"/>
          </w:rPr>
          <w:t>4.</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确认指导文件</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_Toc309390401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3</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04" w:history="1">
        <w:r w:rsidR="00463503" w:rsidRPr="002D147E">
          <w:rPr>
            <w:rStyle w:val="ac"/>
            <w:rFonts w:ascii="微软雅黑" w:eastAsia="微软雅黑" w:hAnsi="微软雅黑" w:cs="Arial"/>
            <w:b w:val="0"/>
            <w:noProof/>
            <w:color w:val="000000"/>
            <w:sz w:val="24"/>
            <w:szCs w:val="24"/>
          </w:rPr>
          <w:t>5.</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术语缩写</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_Toc309390404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4</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05" w:history="1">
        <w:r w:rsidR="00463503" w:rsidRPr="002D147E">
          <w:rPr>
            <w:rStyle w:val="ac"/>
            <w:rFonts w:ascii="微软雅黑" w:eastAsia="微软雅黑" w:hAnsi="微软雅黑" w:cs="Arial"/>
            <w:b w:val="0"/>
            <w:noProof/>
            <w:color w:val="000000"/>
            <w:sz w:val="24"/>
            <w:szCs w:val="24"/>
          </w:rPr>
          <w:t>6.</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概述</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_Toc309390405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4</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08" w:history="1">
        <w:r w:rsidR="00463503" w:rsidRPr="002D147E">
          <w:rPr>
            <w:rStyle w:val="ac"/>
            <w:rFonts w:ascii="微软雅黑" w:eastAsia="微软雅黑" w:hAnsi="微软雅黑" w:cs="Arial"/>
            <w:b w:val="0"/>
            <w:noProof/>
            <w:color w:val="000000"/>
            <w:sz w:val="24"/>
            <w:szCs w:val="24"/>
          </w:rPr>
          <w:t>7.</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确认实施前提条件</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hint="eastAsia"/>
            <w:b w:val="0"/>
            <w:noProof/>
            <w:color w:val="000000"/>
            <w:sz w:val="24"/>
            <w:szCs w:val="24"/>
          </w:rPr>
          <w:t>4</w:t>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11" w:history="1">
        <w:r w:rsidR="00463503" w:rsidRPr="002D147E">
          <w:rPr>
            <w:rStyle w:val="ac"/>
            <w:rFonts w:ascii="微软雅黑" w:eastAsia="微软雅黑" w:hAnsi="微软雅黑" w:cs="Arial"/>
            <w:b w:val="0"/>
            <w:noProof/>
            <w:color w:val="000000"/>
            <w:sz w:val="24"/>
            <w:szCs w:val="24"/>
          </w:rPr>
          <w:t>8.</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人员确认</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_Toc309390411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4</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12" w:history="1">
        <w:r w:rsidR="00463503" w:rsidRPr="002D147E">
          <w:rPr>
            <w:rStyle w:val="ac"/>
            <w:rFonts w:ascii="微软雅黑" w:eastAsia="微软雅黑" w:hAnsi="微软雅黑" w:cs="Arial"/>
            <w:b w:val="0"/>
            <w:noProof/>
            <w:color w:val="000000"/>
            <w:sz w:val="24"/>
            <w:szCs w:val="24"/>
          </w:rPr>
          <w:t>9.</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风险评估</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_Toc309390412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4</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13" w:history="1">
        <w:r w:rsidR="00463503" w:rsidRPr="002D147E">
          <w:rPr>
            <w:rStyle w:val="ac"/>
            <w:rFonts w:ascii="微软雅黑" w:eastAsia="微软雅黑" w:hAnsi="微软雅黑" w:cs="Arial"/>
            <w:b w:val="0"/>
            <w:noProof/>
            <w:color w:val="000000"/>
            <w:sz w:val="24"/>
            <w:szCs w:val="24"/>
          </w:rPr>
          <w:t>10.</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确认时间安排</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_Toc309390413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7</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14" w:history="1">
        <w:r w:rsidR="00463503" w:rsidRPr="002D147E">
          <w:rPr>
            <w:rStyle w:val="ac"/>
            <w:rFonts w:ascii="微软雅黑" w:eastAsia="微软雅黑" w:hAnsi="微软雅黑" w:cs="Arial"/>
            <w:b w:val="0"/>
            <w:noProof/>
            <w:color w:val="000000"/>
            <w:sz w:val="24"/>
            <w:szCs w:val="24"/>
          </w:rPr>
          <w:t>11.</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确认内容</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_Toc309390414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7</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18" w:history="1">
        <w:r w:rsidR="00463503" w:rsidRPr="002D147E">
          <w:rPr>
            <w:rStyle w:val="ac"/>
            <w:rFonts w:ascii="微软雅黑" w:eastAsia="微软雅黑" w:hAnsi="微软雅黑" w:cs="Arial"/>
            <w:b w:val="0"/>
            <w:noProof/>
            <w:color w:val="000000"/>
            <w:kern w:val="0"/>
            <w:sz w:val="24"/>
            <w:szCs w:val="24"/>
          </w:rPr>
          <w:t>12.</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偏差处理</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_Toc309390418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27</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19" w:history="1">
        <w:r w:rsidR="00463503" w:rsidRPr="002D147E">
          <w:rPr>
            <w:rStyle w:val="ac"/>
            <w:rFonts w:ascii="微软雅黑" w:eastAsia="微软雅黑" w:hAnsi="微软雅黑" w:cs="Arial"/>
            <w:b w:val="0"/>
            <w:noProof/>
            <w:color w:val="000000"/>
            <w:sz w:val="24"/>
            <w:szCs w:val="24"/>
          </w:rPr>
          <w:t>13.</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kern w:val="0"/>
            <w:sz w:val="24"/>
            <w:szCs w:val="24"/>
          </w:rPr>
          <w:t>风险的接收与评审</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_Toc309390419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27</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20" w:history="1">
        <w:r w:rsidR="00463503" w:rsidRPr="002D147E">
          <w:rPr>
            <w:rStyle w:val="ac"/>
            <w:rFonts w:ascii="微软雅黑" w:eastAsia="微软雅黑" w:hAnsi="微软雅黑" w:cs="Arial"/>
            <w:b w:val="0"/>
            <w:noProof/>
            <w:color w:val="000000"/>
            <w:kern w:val="0"/>
            <w:sz w:val="24"/>
            <w:szCs w:val="24"/>
          </w:rPr>
          <w:t>14.</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kern w:val="0"/>
            <w:sz w:val="24"/>
            <w:szCs w:val="24"/>
          </w:rPr>
          <w:t>方案修改记录</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_Toc309390420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27</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21" w:history="1">
        <w:r w:rsidR="00463503" w:rsidRPr="002D147E">
          <w:rPr>
            <w:rStyle w:val="ac"/>
            <w:rFonts w:ascii="微软雅黑" w:eastAsia="微软雅黑" w:hAnsi="微软雅黑" w:cs="Arial"/>
            <w:b w:val="0"/>
            <w:noProof/>
            <w:color w:val="000000"/>
            <w:kern w:val="0"/>
            <w:sz w:val="24"/>
            <w:szCs w:val="24"/>
          </w:rPr>
          <w:t>15.</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kern w:val="0"/>
            <w:sz w:val="24"/>
            <w:szCs w:val="24"/>
          </w:rPr>
          <w:t>确认计划</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_Toc309390421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b w:val="0"/>
            <w:noProof/>
            <w:color w:val="000000"/>
            <w:sz w:val="24"/>
            <w:szCs w:val="24"/>
          </w:rPr>
          <w:t>28</w:t>
        </w:r>
        <w:r w:rsidR="00463503" w:rsidRPr="002D147E">
          <w:rPr>
            <w:rFonts w:ascii="微软雅黑" w:eastAsia="微软雅黑" w:hAnsi="微软雅黑"/>
            <w:b w:val="0"/>
            <w:noProof/>
            <w:color w:val="000000"/>
            <w:sz w:val="24"/>
            <w:szCs w:val="24"/>
          </w:rPr>
          <w:fldChar w:fldCharType="end"/>
        </w:r>
      </w:hyperlink>
    </w:p>
    <w:p w:rsidR="00463503" w:rsidRPr="002D147E" w:rsidRDefault="00390179" w:rsidP="00463503">
      <w:pPr>
        <w:pStyle w:val="17"/>
        <w:rPr>
          <w:rFonts w:ascii="微软雅黑" w:eastAsia="微软雅黑" w:hAnsi="微软雅黑" w:cs="Times New Roman"/>
          <w:b w:val="0"/>
          <w:bCs w:val="0"/>
          <w:caps w:val="0"/>
          <w:noProof/>
          <w:color w:val="000000"/>
          <w:sz w:val="24"/>
          <w:szCs w:val="24"/>
        </w:rPr>
      </w:pPr>
      <w:hyperlink w:anchor="_Toc309390424" w:history="1">
        <w:r w:rsidR="00463503" w:rsidRPr="002D147E">
          <w:rPr>
            <w:rStyle w:val="ac"/>
            <w:rFonts w:ascii="微软雅黑" w:eastAsia="微软雅黑" w:hAnsi="微软雅黑" w:cs="Arial"/>
            <w:b w:val="0"/>
            <w:noProof/>
            <w:color w:val="000000"/>
            <w:sz w:val="24"/>
            <w:szCs w:val="24"/>
          </w:rPr>
          <w:t>16.</w:t>
        </w:r>
        <w:r w:rsidR="00463503" w:rsidRPr="002D147E">
          <w:rPr>
            <w:rFonts w:ascii="微软雅黑" w:eastAsia="微软雅黑" w:hAnsi="微软雅黑" w:cs="Times New Roman"/>
            <w:b w:val="0"/>
            <w:bCs w:val="0"/>
            <w:caps w:val="0"/>
            <w:noProof/>
            <w:color w:val="000000"/>
            <w:sz w:val="24"/>
            <w:szCs w:val="24"/>
          </w:rPr>
          <w:tab/>
        </w:r>
        <w:r w:rsidR="00463503" w:rsidRPr="002D147E">
          <w:rPr>
            <w:rStyle w:val="ac"/>
            <w:rFonts w:ascii="微软雅黑" w:eastAsia="微软雅黑" w:hAnsi="微软雅黑" w:cs="Arial" w:hint="eastAsia"/>
            <w:b w:val="0"/>
            <w:noProof/>
            <w:color w:val="000000"/>
            <w:sz w:val="24"/>
            <w:szCs w:val="24"/>
          </w:rPr>
          <w:t>附件</w:t>
        </w:r>
        <w:r w:rsidR="00463503" w:rsidRPr="002D147E">
          <w:rPr>
            <w:rFonts w:ascii="微软雅黑" w:eastAsia="微软雅黑" w:hAnsi="微软雅黑"/>
            <w:b w:val="0"/>
            <w:noProof/>
            <w:color w:val="000000"/>
            <w:sz w:val="24"/>
            <w:szCs w:val="24"/>
          </w:rPr>
          <w:tab/>
        </w:r>
        <w:r w:rsidR="00463503" w:rsidRPr="002D147E">
          <w:rPr>
            <w:rFonts w:ascii="微软雅黑" w:eastAsia="微软雅黑" w:hAnsi="微软雅黑"/>
            <w:b w:val="0"/>
            <w:noProof/>
            <w:color w:val="000000"/>
            <w:sz w:val="24"/>
            <w:szCs w:val="24"/>
          </w:rPr>
          <w:fldChar w:fldCharType="begin"/>
        </w:r>
        <w:r w:rsidR="00463503" w:rsidRPr="002D147E">
          <w:rPr>
            <w:rFonts w:ascii="微软雅黑" w:eastAsia="微软雅黑" w:hAnsi="微软雅黑"/>
            <w:b w:val="0"/>
            <w:noProof/>
            <w:color w:val="000000"/>
            <w:sz w:val="24"/>
            <w:szCs w:val="24"/>
          </w:rPr>
          <w:instrText xml:space="preserve"> PAGEREF _Toc309390424 \h </w:instrText>
        </w:r>
        <w:r w:rsidR="00463503" w:rsidRPr="002D147E">
          <w:rPr>
            <w:rFonts w:ascii="微软雅黑" w:eastAsia="微软雅黑" w:hAnsi="微软雅黑"/>
            <w:b w:val="0"/>
            <w:noProof/>
            <w:color w:val="000000"/>
            <w:sz w:val="24"/>
            <w:szCs w:val="24"/>
          </w:rPr>
        </w:r>
        <w:r w:rsidR="00463503" w:rsidRPr="002D147E">
          <w:rPr>
            <w:rFonts w:ascii="微软雅黑" w:eastAsia="微软雅黑" w:hAnsi="微软雅黑"/>
            <w:b w:val="0"/>
            <w:noProof/>
            <w:color w:val="000000"/>
            <w:sz w:val="24"/>
            <w:szCs w:val="24"/>
          </w:rPr>
          <w:fldChar w:fldCharType="separate"/>
        </w:r>
        <w:r w:rsidR="00463503" w:rsidRPr="002D147E">
          <w:rPr>
            <w:rFonts w:ascii="微软雅黑" w:eastAsia="微软雅黑" w:hAnsi="微软雅黑" w:hint="eastAsia"/>
            <w:bCs w:val="0"/>
            <w:noProof/>
            <w:color w:val="000000"/>
            <w:sz w:val="24"/>
            <w:szCs w:val="24"/>
          </w:rPr>
          <w:t>错误！未定义书签。</w:t>
        </w:r>
        <w:r w:rsidR="00463503" w:rsidRPr="002D147E">
          <w:rPr>
            <w:rFonts w:ascii="微软雅黑" w:eastAsia="微软雅黑" w:hAnsi="微软雅黑"/>
            <w:b w:val="0"/>
            <w:noProof/>
            <w:color w:val="000000"/>
            <w:sz w:val="24"/>
            <w:szCs w:val="24"/>
          </w:rPr>
          <w:fldChar w:fldCharType="end"/>
        </w:r>
      </w:hyperlink>
    </w:p>
    <w:p w:rsidR="00463503" w:rsidRPr="002D147E" w:rsidRDefault="00463503" w:rsidP="00463503">
      <w:pPr>
        <w:widowControl/>
        <w:tabs>
          <w:tab w:val="right" w:leader="dot" w:pos="8789"/>
        </w:tabs>
        <w:spacing w:line="336" w:lineRule="auto"/>
        <w:ind w:right="-2"/>
        <w:jc w:val="left"/>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fldChar w:fldCharType="end"/>
      </w:r>
      <w:bookmarkStart w:id="5" w:name="_Toc172498823"/>
      <w:bookmarkStart w:id="6" w:name="_Toc172711210"/>
      <w:bookmarkStart w:id="7" w:name="_Toc303508513"/>
      <w:bookmarkStart w:id="8" w:name="_Toc172498822"/>
    </w:p>
    <w:p w:rsidR="00463503" w:rsidRPr="002D147E" w:rsidRDefault="00463503" w:rsidP="00463503">
      <w:pPr>
        <w:pStyle w:val="1"/>
        <w:ind w:left="425"/>
        <w:rPr>
          <w:rFonts w:ascii="微软雅黑" w:eastAsia="微软雅黑" w:hAnsi="微软雅黑" w:cs="Arial"/>
          <w:color w:val="000000"/>
          <w:sz w:val="24"/>
          <w:szCs w:val="24"/>
        </w:rPr>
      </w:pPr>
      <w:r w:rsidRPr="002D147E">
        <w:rPr>
          <w:rFonts w:ascii="微软雅黑" w:eastAsia="微软雅黑" w:hAnsi="微软雅黑" w:cs="Arial"/>
          <w:color w:val="000000"/>
          <w:kern w:val="2"/>
          <w:sz w:val="24"/>
          <w:szCs w:val="24"/>
        </w:rPr>
        <w:br w:type="page"/>
      </w:r>
      <w:bookmarkStart w:id="9" w:name="_Toc172498827"/>
      <w:bookmarkStart w:id="10" w:name="_Toc172711211"/>
      <w:bookmarkStart w:id="11" w:name="_Toc303508514"/>
      <w:bookmarkStart w:id="12" w:name="_Toc309390394"/>
      <w:bookmarkEnd w:id="5"/>
      <w:bookmarkEnd w:id="6"/>
      <w:bookmarkEnd w:id="7"/>
      <w:r w:rsidRPr="002D147E">
        <w:rPr>
          <w:rFonts w:ascii="微软雅黑" w:eastAsia="微软雅黑" w:hAnsi="微软雅黑" w:cs="Arial" w:hint="eastAsia"/>
          <w:color w:val="000000"/>
          <w:sz w:val="24"/>
          <w:szCs w:val="24"/>
        </w:rPr>
        <w:lastRenderedPageBreak/>
        <w:t xml:space="preserve"> </w:t>
      </w:r>
    </w:p>
    <w:p w:rsidR="00463503" w:rsidRPr="002D147E" w:rsidRDefault="00463503" w:rsidP="00463503">
      <w:pPr>
        <w:pStyle w:val="1"/>
        <w:numPr>
          <w:ilvl w:val="0"/>
          <w:numId w:val="1"/>
        </w:numPr>
        <w:rPr>
          <w:rFonts w:ascii="微软雅黑" w:eastAsia="微软雅黑" w:hAnsi="微软雅黑" w:cs="Arial"/>
          <w:color w:val="000000"/>
          <w:sz w:val="24"/>
          <w:szCs w:val="24"/>
        </w:rPr>
      </w:pPr>
      <w:bookmarkStart w:id="13" w:name="_Toc309390393"/>
      <w:r w:rsidRPr="002D147E">
        <w:rPr>
          <w:rFonts w:ascii="微软雅黑" w:eastAsia="微软雅黑" w:hAnsi="微软雅黑" w:cs="Arial" w:hint="eastAsia"/>
          <w:color w:val="000000"/>
          <w:kern w:val="2"/>
          <w:sz w:val="24"/>
          <w:szCs w:val="24"/>
        </w:rPr>
        <w:t>验证</w:t>
      </w:r>
      <w:r w:rsidRPr="002D147E">
        <w:rPr>
          <w:rFonts w:ascii="微软雅黑" w:eastAsia="微软雅黑" w:hAnsi="微软雅黑" w:cs="Arial"/>
          <w:color w:val="000000"/>
          <w:sz w:val="24"/>
          <w:szCs w:val="24"/>
        </w:rPr>
        <w:t>目的</w:t>
      </w:r>
      <w:bookmarkEnd w:id="13"/>
    </w:p>
    <w:p w:rsidR="00463503" w:rsidRPr="002D147E" w:rsidRDefault="00463503" w:rsidP="00463503">
      <w:pPr>
        <w:ind w:firstLine="420"/>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检查并确认</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color w:val="000000"/>
          <w:sz w:val="24"/>
          <w:szCs w:val="24"/>
        </w:rPr>
        <w:t>计算机系统</w:t>
      </w:r>
      <w:r w:rsidRPr="002D147E">
        <w:rPr>
          <w:rFonts w:ascii="微软雅黑" w:eastAsia="微软雅黑" w:hAnsi="微软雅黑" w:cs="Arial"/>
          <w:color w:val="000000"/>
          <w:sz w:val="24"/>
          <w:szCs w:val="24"/>
        </w:rPr>
        <w:t>符合</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医疗器械生产质量管理规范</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及</w:t>
      </w:r>
      <w:r w:rsidRPr="002D147E">
        <w:rPr>
          <w:rFonts w:ascii="微软雅黑" w:eastAsia="微软雅黑" w:hAnsi="微软雅黑" w:cs="Arial" w:hint="eastAsia"/>
          <w:color w:val="000000"/>
          <w:sz w:val="24"/>
          <w:szCs w:val="24"/>
        </w:rPr>
        <w:t>仪器计算机使用说明书要求，满足使用需求</w:t>
      </w:r>
      <w:r w:rsidRPr="002D147E">
        <w:rPr>
          <w:rFonts w:ascii="微软雅黑" w:eastAsia="微软雅黑" w:hAnsi="微软雅黑" w:cs="Arial"/>
          <w:color w:val="000000"/>
          <w:sz w:val="24"/>
          <w:szCs w:val="24"/>
        </w:rPr>
        <w:t>，</w:t>
      </w:r>
      <w:proofErr w:type="gramStart"/>
      <w:r w:rsidRPr="002D147E">
        <w:rPr>
          <w:rFonts w:ascii="微软雅黑" w:eastAsia="微软雅黑" w:hAnsi="微软雅黑" w:cs="Arial"/>
          <w:color w:val="000000"/>
          <w:sz w:val="24"/>
          <w:szCs w:val="24"/>
        </w:rPr>
        <w:t>特</w:t>
      </w:r>
      <w:proofErr w:type="gramEnd"/>
      <w:r w:rsidRPr="002D147E">
        <w:rPr>
          <w:rFonts w:ascii="微软雅黑" w:eastAsia="微软雅黑" w:hAnsi="微软雅黑" w:cs="Arial"/>
          <w:color w:val="000000"/>
          <w:sz w:val="24"/>
          <w:szCs w:val="24"/>
        </w:rPr>
        <w:t>根据制定本确认方案，作为对</w:t>
      </w:r>
      <w:r w:rsidR="00A216BA">
        <w:rPr>
          <w:rFonts w:ascii="微软雅黑" w:eastAsia="微软雅黑" w:hAnsi="微软雅黑" w:cs="Arial" w:hint="eastAsia"/>
          <w:color w:val="FF0000"/>
          <w:sz w:val="24"/>
          <w:szCs w:val="24"/>
        </w:rPr>
        <w:t>……</w:t>
      </w:r>
      <w:r w:rsidRPr="002D147E">
        <w:rPr>
          <w:rFonts w:ascii="微软雅黑" w:eastAsia="微软雅黑" w:hAnsi="微软雅黑" w:cs="Arial" w:hint="eastAsia"/>
          <w:sz w:val="24"/>
          <w:szCs w:val="24"/>
        </w:rPr>
        <w:t>计算机系统</w:t>
      </w:r>
      <w:r w:rsidRPr="002D147E">
        <w:rPr>
          <w:rFonts w:ascii="微软雅黑" w:eastAsia="微软雅黑" w:hAnsi="微软雅黑" w:cs="Arial" w:hint="eastAsia"/>
          <w:color w:val="000000"/>
          <w:sz w:val="24"/>
          <w:szCs w:val="24"/>
        </w:rPr>
        <w:t>验证系统</w:t>
      </w:r>
      <w:r w:rsidRPr="002D147E">
        <w:rPr>
          <w:rFonts w:ascii="微软雅黑" w:eastAsia="微软雅黑" w:hAnsi="微软雅黑" w:cs="Arial"/>
          <w:color w:val="000000"/>
          <w:sz w:val="24"/>
          <w:szCs w:val="24"/>
        </w:rPr>
        <w:t>进行确认的依据。</w:t>
      </w:r>
    </w:p>
    <w:p w:rsidR="00463503" w:rsidRPr="002D147E" w:rsidRDefault="00463503" w:rsidP="00463503">
      <w:pPr>
        <w:rPr>
          <w:rFonts w:ascii="微软雅黑" w:eastAsia="微软雅黑" w:hAnsi="微软雅黑"/>
        </w:rPr>
      </w:pPr>
    </w:p>
    <w:p w:rsidR="00463503" w:rsidRPr="002D147E" w:rsidRDefault="00463503" w:rsidP="00463503">
      <w:pPr>
        <w:pStyle w:val="1"/>
        <w:numPr>
          <w:ilvl w:val="0"/>
          <w:numId w:val="1"/>
        </w:num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验证</w:t>
      </w:r>
      <w:r w:rsidRPr="002D147E">
        <w:rPr>
          <w:rFonts w:ascii="微软雅黑" w:eastAsia="微软雅黑" w:hAnsi="微软雅黑" w:cs="Arial"/>
          <w:color w:val="000000"/>
          <w:sz w:val="24"/>
          <w:szCs w:val="24"/>
        </w:rPr>
        <w:t>范围</w:t>
      </w:r>
      <w:bookmarkEnd w:id="9"/>
      <w:bookmarkEnd w:id="10"/>
      <w:bookmarkEnd w:id="11"/>
      <w:bookmarkEnd w:id="12"/>
    </w:p>
    <w:p w:rsidR="00463503" w:rsidRPr="002D147E" w:rsidRDefault="00463503" w:rsidP="00463503">
      <w:pPr>
        <w:ind w:firstLineChars="200" w:firstLine="480"/>
        <w:rPr>
          <w:rFonts w:ascii="微软雅黑" w:eastAsia="微软雅黑" w:hAnsi="微软雅黑" w:cs="Arial"/>
          <w:color w:val="000000"/>
          <w:sz w:val="24"/>
          <w:szCs w:val="24"/>
        </w:rPr>
      </w:pPr>
      <w:bookmarkStart w:id="14" w:name="_Toc172711212"/>
      <w:r w:rsidRPr="002D147E">
        <w:rPr>
          <w:rFonts w:ascii="微软雅黑" w:eastAsia="微软雅黑" w:hAnsi="微软雅黑" w:cs="Arial"/>
          <w:color w:val="000000"/>
          <w:sz w:val="24"/>
          <w:szCs w:val="24"/>
        </w:rPr>
        <w:t>本次</w:t>
      </w:r>
      <w:r w:rsidRPr="002D147E">
        <w:rPr>
          <w:rFonts w:ascii="微软雅黑" w:eastAsia="微软雅黑" w:hAnsi="微软雅黑" w:cs="Arial" w:hint="eastAsia"/>
          <w:color w:val="000000"/>
          <w:sz w:val="24"/>
          <w:szCs w:val="24"/>
        </w:rPr>
        <w:t>验证</w:t>
      </w:r>
      <w:r w:rsidRPr="002D147E">
        <w:rPr>
          <w:rFonts w:ascii="微软雅黑" w:eastAsia="微软雅黑" w:hAnsi="微软雅黑" w:cs="Arial"/>
          <w:color w:val="000000"/>
          <w:sz w:val="24"/>
          <w:szCs w:val="24"/>
        </w:rPr>
        <w:t>主要对</w:t>
      </w:r>
      <w:r w:rsidRPr="002D147E">
        <w:rPr>
          <w:rFonts w:ascii="微软雅黑" w:eastAsia="微软雅黑" w:hAnsi="微软雅黑" w:cs="Arial" w:hint="eastAsia"/>
          <w:sz w:val="24"/>
          <w:szCs w:val="24"/>
        </w:rPr>
        <w:t>用于我公司由</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sz w:val="24"/>
          <w:szCs w:val="24"/>
        </w:rPr>
        <w:t>软件、台式电脑及打印机所组成的</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sz w:val="24"/>
          <w:szCs w:val="24"/>
        </w:rPr>
        <w:t>系统的</w:t>
      </w:r>
      <w:r w:rsidRPr="002D147E">
        <w:rPr>
          <w:rFonts w:ascii="微软雅黑" w:eastAsia="微软雅黑" w:hAnsi="微软雅黑" w:cs="Arial" w:hint="eastAsia"/>
          <w:color w:val="000000"/>
          <w:sz w:val="24"/>
          <w:szCs w:val="24"/>
        </w:rPr>
        <w:t>安装、运行</w:t>
      </w:r>
      <w:r w:rsidRPr="002D147E">
        <w:rPr>
          <w:rFonts w:ascii="微软雅黑" w:eastAsia="微软雅黑" w:hAnsi="微软雅黑" w:cs="Arial"/>
          <w:color w:val="000000"/>
          <w:sz w:val="24"/>
          <w:szCs w:val="24"/>
        </w:rPr>
        <w:t>以及</w:t>
      </w:r>
      <w:r w:rsidRPr="002D147E">
        <w:rPr>
          <w:rFonts w:ascii="微软雅黑" w:eastAsia="微软雅黑" w:hAnsi="微软雅黑" w:cs="Arial" w:hint="eastAsia"/>
          <w:color w:val="000000"/>
          <w:sz w:val="24"/>
          <w:szCs w:val="24"/>
        </w:rPr>
        <w:t>性能</w:t>
      </w:r>
      <w:r w:rsidRPr="002D147E">
        <w:rPr>
          <w:rFonts w:ascii="微软雅黑" w:eastAsia="微软雅黑" w:hAnsi="微软雅黑" w:cs="Arial"/>
          <w:color w:val="000000"/>
          <w:sz w:val="24"/>
          <w:szCs w:val="24"/>
        </w:rPr>
        <w:t>进行</w:t>
      </w:r>
      <w:bookmarkEnd w:id="14"/>
      <w:r w:rsidRPr="002D147E">
        <w:rPr>
          <w:rFonts w:ascii="微软雅黑" w:eastAsia="微软雅黑" w:hAnsi="微软雅黑" w:cs="Arial" w:hint="eastAsia"/>
          <w:color w:val="000000"/>
          <w:sz w:val="24"/>
          <w:szCs w:val="24"/>
        </w:rPr>
        <w:t>确认</w:t>
      </w:r>
      <w:r w:rsidRPr="002D147E">
        <w:rPr>
          <w:rFonts w:ascii="微软雅黑" w:eastAsia="微软雅黑" w:hAnsi="微软雅黑" w:cs="Arial"/>
          <w:color w:val="000000"/>
          <w:sz w:val="24"/>
          <w:szCs w:val="24"/>
        </w:rPr>
        <w:t>。</w:t>
      </w:r>
    </w:p>
    <w:p w:rsidR="00463503" w:rsidRPr="002D147E" w:rsidRDefault="00463503" w:rsidP="00463503">
      <w:pPr>
        <w:pStyle w:val="1"/>
        <w:numPr>
          <w:ilvl w:val="0"/>
          <w:numId w:val="1"/>
        </w:numPr>
        <w:rPr>
          <w:rFonts w:ascii="微软雅黑" w:eastAsia="微软雅黑" w:hAnsi="微软雅黑" w:cs="Arial"/>
          <w:color w:val="FF0000"/>
          <w:sz w:val="24"/>
          <w:szCs w:val="24"/>
        </w:rPr>
      </w:pPr>
      <w:bookmarkStart w:id="15" w:name="_Toc172498829"/>
      <w:bookmarkStart w:id="16" w:name="_Toc172711213"/>
      <w:bookmarkStart w:id="17" w:name="_Toc303508515"/>
      <w:bookmarkStart w:id="18" w:name="_Toc309390395"/>
      <w:bookmarkStart w:id="19" w:name="_GoBack"/>
      <w:bookmarkEnd w:id="19"/>
      <w:r w:rsidRPr="002D147E">
        <w:rPr>
          <w:rFonts w:ascii="微软雅黑" w:eastAsia="微软雅黑" w:hAnsi="微软雅黑" w:cs="Arial"/>
          <w:color w:val="FF0000"/>
          <w:sz w:val="24"/>
          <w:szCs w:val="24"/>
        </w:rPr>
        <w:t>确认职责</w:t>
      </w:r>
      <w:bookmarkEnd w:id="15"/>
      <w:bookmarkEnd w:id="16"/>
      <w:bookmarkEnd w:id="17"/>
      <w:bookmarkEnd w:id="18"/>
      <w:r w:rsidRPr="002D147E">
        <w:rPr>
          <w:rFonts w:ascii="微软雅黑" w:eastAsia="微软雅黑" w:hAnsi="微软雅黑" w:cs="Arial" w:hint="eastAsia"/>
          <w:color w:val="FF0000"/>
          <w:sz w:val="24"/>
          <w:szCs w:val="24"/>
        </w:rPr>
        <w:t>。</w:t>
      </w:r>
    </w:p>
    <w:p w:rsidR="00463503" w:rsidRPr="002D147E" w:rsidRDefault="00463503" w:rsidP="00463503">
      <w:pPr>
        <w:rPr>
          <w:rFonts w:ascii="微软雅黑" w:eastAsia="微软雅黑" w:hAnsi="微软雅黑"/>
        </w:rPr>
      </w:pPr>
      <w:r w:rsidRPr="002D147E">
        <w:rPr>
          <w:rFonts w:ascii="微软雅黑" w:eastAsia="微软雅黑" w:hAnsi="微软雅黑" w:hint="eastAsia"/>
        </w:rPr>
        <w:t>3.1确认职责</w:t>
      </w:r>
    </w:p>
    <w:tbl>
      <w:tblPr>
        <w:tblStyle w:val="afe"/>
        <w:tblW w:w="0" w:type="auto"/>
        <w:tblLook w:val="04A0" w:firstRow="1" w:lastRow="0" w:firstColumn="1" w:lastColumn="0" w:noHBand="0" w:noVBand="1"/>
      </w:tblPr>
      <w:tblGrid>
        <w:gridCol w:w="499"/>
        <w:gridCol w:w="499"/>
        <w:gridCol w:w="7346"/>
        <w:gridCol w:w="1000"/>
      </w:tblGrid>
      <w:tr w:rsidR="00463503" w:rsidRPr="002D147E" w:rsidTr="007E4678">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rPr>
              <w:t>部门</w:t>
            </w:r>
          </w:p>
        </w:tc>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rPr>
              <w:t>姓名</w:t>
            </w:r>
          </w:p>
        </w:tc>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rPr>
              <w:t>职责</w:t>
            </w:r>
          </w:p>
        </w:tc>
        <w:tc>
          <w:tcPr>
            <w:tcW w:w="1000" w:type="dxa"/>
          </w:tcPr>
          <w:p w:rsidR="00463503" w:rsidRPr="002D147E" w:rsidRDefault="00463503" w:rsidP="007E4678">
            <w:pPr>
              <w:jc w:val="center"/>
              <w:rPr>
                <w:rFonts w:ascii="微软雅黑" w:eastAsia="微软雅黑" w:hAnsi="微软雅黑"/>
              </w:rPr>
            </w:pPr>
            <w:r w:rsidRPr="002D147E">
              <w:rPr>
                <w:rFonts w:ascii="微软雅黑" w:eastAsia="微软雅黑" w:hAnsi="微软雅黑"/>
              </w:rPr>
              <w:t>签名</w:t>
            </w:r>
          </w:p>
        </w:tc>
      </w:tr>
      <w:tr w:rsidR="00463503" w:rsidRPr="002D147E" w:rsidTr="007E4678">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hint="eastAsia"/>
              </w:rPr>
              <w:t>**</w:t>
            </w:r>
          </w:p>
        </w:tc>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hint="eastAsia"/>
              </w:rPr>
              <w:t>**</w:t>
            </w:r>
          </w:p>
        </w:tc>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color w:val="FF0000"/>
                <w:sz w:val="24"/>
                <w:szCs w:val="24"/>
              </w:rPr>
              <w:t>负责验证方案</w:t>
            </w:r>
            <w:r w:rsidRPr="002D147E">
              <w:rPr>
                <w:rFonts w:ascii="微软雅黑" w:eastAsia="微软雅黑" w:hAnsi="微软雅黑" w:cs="Arial" w:hint="eastAsia"/>
                <w:color w:val="FF0000"/>
                <w:sz w:val="24"/>
                <w:szCs w:val="24"/>
              </w:rPr>
              <w:t>的起草、实施，组织验证的相关培训；负责对验证</w:t>
            </w:r>
            <w:r w:rsidRPr="002D147E">
              <w:rPr>
                <w:rFonts w:ascii="微软雅黑" w:eastAsia="微软雅黑" w:hAnsi="微软雅黑" w:cs="Arial"/>
                <w:color w:val="FF0000"/>
                <w:sz w:val="24"/>
                <w:szCs w:val="24"/>
              </w:rPr>
              <w:t>方案修订或补充</w:t>
            </w:r>
            <w:r w:rsidRPr="002D147E">
              <w:rPr>
                <w:rFonts w:ascii="微软雅黑" w:eastAsia="微软雅黑" w:hAnsi="微软雅黑" w:cs="Arial" w:hint="eastAsia"/>
                <w:color w:val="FF0000"/>
                <w:sz w:val="24"/>
                <w:szCs w:val="24"/>
              </w:rPr>
              <w:t>提出申请。</w:t>
            </w:r>
          </w:p>
        </w:tc>
        <w:tc>
          <w:tcPr>
            <w:tcW w:w="1000" w:type="dxa"/>
          </w:tcPr>
          <w:p w:rsidR="00463503" w:rsidRPr="002D147E" w:rsidRDefault="00463503" w:rsidP="007E4678">
            <w:pPr>
              <w:rPr>
                <w:rFonts w:ascii="微软雅黑" w:eastAsia="微软雅黑" w:hAnsi="微软雅黑"/>
              </w:rPr>
            </w:pPr>
          </w:p>
        </w:tc>
      </w:tr>
      <w:tr w:rsidR="00463503" w:rsidRPr="002D147E" w:rsidTr="007E4678">
        <w:tc>
          <w:tcPr>
            <w:tcW w:w="0" w:type="auto"/>
          </w:tcPr>
          <w:p w:rsidR="00463503" w:rsidRPr="002D147E" w:rsidRDefault="00463503" w:rsidP="007E4678">
            <w:pPr>
              <w:jc w:val="center"/>
              <w:rPr>
                <w:rFonts w:ascii="微软雅黑" w:eastAsia="微软雅黑" w:hAnsi="微软雅黑"/>
              </w:rPr>
            </w:pPr>
          </w:p>
        </w:tc>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hint="eastAsia"/>
              </w:rPr>
              <w:t>**</w:t>
            </w:r>
          </w:p>
        </w:tc>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hint="eastAsia"/>
                <w:color w:val="FF0000"/>
                <w:sz w:val="24"/>
                <w:szCs w:val="24"/>
              </w:rPr>
              <w:t>负责验证资料的汇总及整理，验证结果的分析讨论和起草验证报告；</w:t>
            </w:r>
            <w:proofErr w:type="gramStart"/>
            <w:r w:rsidRPr="002D147E">
              <w:rPr>
                <w:rFonts w:ascii="微软雅黑" w:eastAsia="微软雅黑" w:hAnsi="微软雅黑" w:cs="Arial" w:hint="eastAsia"/>
                <w:color w:val="FF0000"/>
                <w:sz w:val="24"/>
                <w:szCs w:val="24"/>
              </w:rPr>
              <w:t>责</w:t>
            </w:r>
            <w:r w:rsidRPr="002D147E">
              <w:rPr>
                <w:rFonts w:ascii="微软雅黑" w:eastAsia="微软雅黑" w:hAnsi="微软雅黑" w:cs="Arial"/>
                <w:color w:val="FF0000"/>
                <w:sz w:val="24"/>
                <w:szCs w:val="24"/>
              </w:rPr>
              <w:t>对验证系统</w:t>
            </w:r>
            <w:proofErr w:type="gramEnd"/>
            <w:r w:rsidRPr="002D147E">
              <w:rPr>
                <w:rFonts w:ascii="微软雅黑" w:eastAsia="微软雅黑" w:hAnsi="微软雅黑" w:cs="Arial"/>
                <w:color w:val="FF0000"/>
                <w:sz w:val="24"/>
                <w:szCs w:val="24"/>
              </w:rPr>
              <w:t>的变更按照《变更管理规程》提出变更申请</w:t>
            </w:r>
            <w:r w:rsidRPr="002D147E">
              <w:rPr>
                <w:rFonts w:ascii="微软雅黑" w:eastAsia="微软雅黑" w:hAnsi="微软雅黑" w:cs="Arial" w:hint="eastAsia"/>
                <w:color w:val="FF0000"/>
                <w:sz w:val="24"/>
                <w:szCs w:val="24"/>
              </w:rPr>
              <w:t>。</w:t>
            </w:r>
          </w:p>
        </w:tc>
        <w:tc>
          <w:tcPr>
            <w:tcW w:w="1000" w:type="dxa"/>
          </w:tcPr>
          <w:p w:rsidR="00463503" w:rsidRPr="002D147E" w:rsidRDefault="00463503" w:rsidP="007E4678">
            <w:pPr>
              <w:rPr>
                <w:rFonts w:ascii="微软雅黑" w:eastAsia="微软雅黑" w:hAnsi="微软雅黑"/>
              </w:rPr>
            </w:pPr>
          </w:p>
        </w:tc>
      </w:tr>
      <w:tr w:rsidR="00463503" w:rsidRPr="002D147E" w:rsidTr="007E4678">
        <w:tc>
          <w:tcPr>
            <w:tcW w:w="0" w:type="auto"/>
          </w:tcPr>
          <w:p w:rsidR="00463503" w:rsidRPr="002D147E" w:rsidRDefault="00463503" w:rsidP="007E4678">
            <w:pPr>
              <w:jc w:val="center"/>
              <w:rPr>
                <w:rFonts w:ascii="微软雅黑" w:eastAsia="微软雅黑" w:hAnsi="微软雅黑"/>
              </w:rPr>
            </w:pPr>
          </w:p>
        </w:tc>
        <w:tc>
          <w:tcPr>
            <w:tcW w:w="0" w:type="auto"/>
          </w:tcPr>
          <w:p w:rsidR="00463503" w:rsidRPr="002D147E" w:rsidRDefault="00463503" w:rsidP="007E4678">
            <w:pPr>
              <w:jc w:val="center"/>
              <w:rPr>
                <w:rFonts w:ascii="微软雅黑" w:eastAsia="微软雅黑" w:hAnsi="微软雅黑"/>
              </w:rPr>
            </w:pPr>
            <w:r w:rsidRPr="002D147E">
              <w:rPr>
                <w:rFonts w:ascii="微软雅黑" w:eastAsia="微软雅黑" w:hAnsi="微软雅黑" w:hint="eastAsia"/>
              </w:rPr>
              <w:t>**</w:t>
            </w:r>
          </w:p>
        </w:tc>
        <w:tc>
          <w:tcPr>
            <w:tcW w:w="0" w:type="auto"/>
          </w:tcPr>
          <w:p w:rsidR="00463503" w:rsidRPr="002D147E" w:rsidRDefault="00463503" w:rsidP="007E4678">
            <w:pPr>
              <w:jc w:val="center"/>
              <w:rPr>
                <w:rFonts w:ascii="微软雅黑" w:eastAsia="微软雅黑" w:hAnsi="微软雅黑" w:cs="Arial"/>
                <w:color w:val="FF0000"/>
                <w:sz w:val="24"/>
                <w:szCs w:val="24"/>
              </w:rPr>
            </w:pPr>
            <w:r w:rsidRPr="002D147E">
              <w:rPr>
                <w:rFonts w:ascii="微软雅黑" w:eastAsia="微软雅黑" w:hAnsi="微软雅黑" w:cs="Arial"/>
                <w:color w:val="FF0000"/>
                <w:sz w:val="24"/>
                <w:szCs w:val="24"/>
              </w:rPr>
              <w:t>执行并确认验证方案中的内容，并对实施过程中出现的结果进行分析，对出现的偏差填写“偏差调查处理表”，并上报</w:t>
            </w:r>
            <w:r w:rsidRPr="002D147E">
              <w:rPr>
                <w:rFonts w:ascii="微软雅黑" w:eastAsia="微软雅黑" w:hAnsi="微软雅黑" w:cs="Arial" w:hint="eastAsia"/>
                <w:color w:val="FF0000"/>
                <w:sz w:val="24"/>
                <w:szCs w:val="24"/>
              </w:rPr>
              <w:t>质管部</w:t>
            </w:r>
            <w:r w:rsidRPr="002D147E">
              <w:rPr>
                <w:rFonts w:ascii="微软雅黑" w:eastAsia="微软雅黑" w:hAnsi="微软雅黑" w:cs="Arial"/>
                <w:color w:val="FF0000"/>
                <w:sz w:val="24"/>
                <w:szCs w:val="24"/>
              </w:rPr>
              <w:t>。</w:t>
            </w:r>
          </w:p>
        </w:tc>
        <w:tc>
          <w:tcPr>
            <w:tcW w:w="1000" w:type="dxa"/>
          </w:tcPr>
          <w:p w:rsidR="00463503" w:rsidRPr="002D147E" w:rsidRDefault="00463503" w:rsidP="007E4678">
            <w:pPr>
              <w:rPr>
                <w:rFonts w:ascii="微软雅黑" w:eastAsia="微软雅黑" w:hAnsi="微软雅黑"/>
              </w:rPr>
            </w:pPr>
          </w:p>
        </w:tc>
      </w:tr>
      <w:tr w:rsidR="00463503" w:rsidRPr="002D147E" w:rsidTr="007E4678">
        <w:tc>
          <w:tcPr>
            <w:tcW w:w="0" w:type="auto"/>
          </w:tcPr>
          <w:p w:rsidR="00463503" w:rsidRPr="002D147E" w:rsidRDefault="00463503" w:rsidP="007E4678">
            <w:pPr>
              <w:rPr>
                <w:rFonts w:ascii="微软雅黑" w:eastAsia="微软雅黑" w:hAnsi="微软雅黑"/>
              </w:rPr>
            </w:pPr>
            <w:r w:rsidRPr="002D147E">
              <w:rPr>
                <w:rFonts w:ascii="微软雅黑" w:eastAsia="微软雅黑" w:hAnsi="微软雅黑" w:hint="eastAsia"/>
              </w:rPr>
              <w:t>**</w:t>
            </w:r>
          </w:p>
        </w:tc>
        <w:tc>
          <w:tcPr>
            <w:tcW w:w="0" w:type="auto"/>
          </w:tcPr>
          <w:p w:rsidR="00463503" w:rsidRPr="002D147E" w:rsidRDefault="00463503" w:rsidP="007E4678">
            <w:pPr>
              <w:rPr>
                <w:rFonts w:ascii="微软雅黑" w:eastAsia="微软雅黑" w:hAnsi="微软雅黑"/>
              </w:rPr>
            </w:pPr>
            <w:r w:rsidRPr="002D147E">
              <w:rPr>
                <w:rFonts w:ascii="微软雅黑" w:eastAsia="微软雅黑" w:hAnsi="微软雅黑" w:hint="eastAsia"/>
              </w:rPr>
              <w:t>**</w:t>
            </w:r>
          </w:p>
        </w:tc>
        <w:tc>
          <w:tcPr>
            <w:tcW w:w="0" w:type="auto"/>
          </w:tcPr>
          <w:p w:rsidR="00463503" w:rsidRPr="002D147E" w:rsidRDefault="00463503" w:rsidP="007E4678">
            <w:pPr>
              <w:rPr>
                <w:rFonts w:ascii="微软雅黑" w:eastAsia="微软雅黑" w:hAnsi="微软雅黑"/>
              </w:rPr>
            </w:pPr>
            <w:r w:rsidRPr="002D147E">
              <w:rPr>
                <w:rFonts w:ascii="微软雅黑" w:eastAsia="微软雅黑" w:hAnsi="微软雅黑" w:cs="Arial"/>
                <w:color w:val="FF0000"/>
                <w:sz w:val="24"/>
                <w:szCs w:val="24"/>
              </w:rPr>
              <w:t>组织协调验证活动</w:t>
            </w:r>
            <w:r w:rsidRPr="002D147E">
              <w:rPr>
                <w:rFonts w:ascii="微软雅黑" w:eastAsia="微软雅黑" w:hAnsi="微软雅黑" w:cs="Arial" w:hint="eastAsia"/>
                <w:color w:val="FF0000"/>
                <w:sz w:val="24"/>
                <w:szCs w:val="24"/>
              </w:rPr>
              <w:t>，</w:t>
            </w:r>
            <w:r w:rsidRPr="002D147E">
              <w:rPr>
                <w:rFonts w:ascii="微软雅黑" w:eastAsia="微软雅黑" w:hAnsi="微软雅黑" w:cs="Arial"/>
                <w:color w:val="FF0000"/>
                <w:sz w:val="24"/>
                <w:szCs w:val="24"/>
              </w:rPr>
              <w:t>提供验证所需资源，确保验证进度。</w:t>
            </w:r>
            <w:r w:rsidRPr="002D147E">
              <w:rPr>
                <w:rFonts w:ascii="微软雅黑" w:eastAsia="微软雅黑" w:hAnsi="微软雅黑" w:cs="Arial" w:hint="eastAsia"/>
                <w:color w:val="FF0000"/>
                <w:sz w:val="24"/>
                <w:szCs w:val="24"/>
              </w:rPr>
              <w:t>负责</w:t>
            </w:r>
            <w:r w:rsidRPr="002D147E">
              <w:rPr>
                <w:rFonts w:ascii="微软雅黑" w:eastAsia="微软雅黑" w:hAnsi="微软雅黑" w:cs="Arial"/>
                <w:color w:val="FF0000"/>
                <w:sz w:val="24"/>
                <w:szCs w:val="24"/>
              </w:rPr>
              <w:t>验证系统变更</w:t>
            </w:r>
            <w:r w:rsidRPr="002D147E">
              <w:rPr>
                <w:rFonts w:ascii="微软雅黑" w:eastAsia="微软雅黑" w:hAnsi="微软雅黑" w:cs="Arial" w:hint="eastAsia"/>
                <w:color w:val="FF0000"/>
                <w:sz w:val="24"/>
                <w:szCs w:val="24"/>
              </w:rPr>
              <w:t>的审核与批准。负责验证实施的指导与监督</w:t>
            </w:r>
            <w:r w:rsidRPr="002D147E">
              <w:rPr>
                <w:rFonts w:ascii="微软雅黑" w:eastAsia="微软雅黑" w:hAnsi="微软雅黑" w:cs="Arial"/>
                <w:color w:val="FF0000"/>
                <w:sz w:val="24"/>
                <w:szCs w:val="24"/>
              </w:rPr>
              <w:t>。</w:t>
            </w:r>
            <w:r w:rsidRPr="002D147E">
              <w:rPr>
                <w:rFonts w:ascii="微软雅黑" w:eastAsia="微软雅黑" w:hAnsi="微软雅黑" w:cs="Arial" w:hint="eastAsia"/>
                <w:color w:val="FF0000"/>
                <w:szCs w:val="24"/>
              </w:rPr>
              <w:t>负责验证</w:t>
            </w:r>
            <w:r w:rsidRPr="002D147E">
              <w:rPr>
                <w:rFonts w:ascii="微软雅黑" w:eastAsia="微软雅黑" w:hAnsi="微软雅黑"/>
                <w:color w:val="FF0000"/>
                <w:szCs w:val="24"/>
              </w:rPr>
              <w:t>方案修订或补充</w:t>
            </w:r>
            <w:r w:rsidRPr="002D147E">
              <w:rPr>
                <w:rFonts w:ascii="微软雅黑" w:eastAsia="微软雅黑" w:hAnsi="微软雅黑" w:cs="Arial" w:hint="eastAsia"/>
                <w:color w:val="FF0000"/>
                <w:szCs w:val="24"/>
              </w:rPr>
              <w:t>的审核与批准</w:t>
            </w:r>
          </w:p>
        </w:tc>
        <w:tc>
          <w:tcPr>
            <w:tcW w:w="1000" w:type="dxa"/>
          </w:tcPr>
          <w:p w:rsidR="00463503" w:rsidRPr="002D147E" w:rsidRDefault="00463503" w:rsidP="007E4678">
            <w:pPr>
              <w:rPr>
                <w:rFonts w:ascii="微软雅黑" w:eastAsia="微软雅黑" w:hAnsi="微软雅黑"/>
              </w:rPr>
            </w:pPr>
          </w:p>
        </w:tc>
      </w:tr>
      <w:tr w:rsidR="00463503" w:rsidRPr="002D147E" w:rsidTr="007E4678">
        <w:tc>
          <w:tcPr>
            <w:tcW w:w="0" w:type="auto"/>
          </w:tcPr>
          <w:p w:rsidR="00463503" w:rsidRPr="002D147E" w:rsidRDefault="00463503" w:rsidP="007E4678">
            <w:pPr>
              <w:rPr>
                <w:rFonts w:ascii="微软雅黑" w:eastAsia="微软雅黑" w:hAnsi="微软雅黑"/>
              </w:rPr>
            </w:pPr>
          </w:p>
        </w:tc>
        <w:tc>
          <w:tcPr>
            <w:tcW w:w="0" w:type="auto"/>
          </w:tcPr>
          <w:p w:rsidR="00463503" w:rsidRPr="002D147E" w:rsidRDefault="00463503" w:rsidP="007E4678">
            <w:pPr>
              <w:rPr>
                <w:rFonts w:ascii="微软雅黑" w:eastAsia="微软雅黑" w:hAnsi="微软雅黑"/>
              </w:rPr>
            </w:pPr>
          </w:p>
        </w:tc>
        <w:tc>
          <w:tcPr>
            <w:tcW w:w="0" w:type="auto"/>
          </w:tcPr>
          <w:p w:rsidR="00463503" w:rsidRPr="002D147E" w:rsidRDefault="00463503" w:rsidP="007E4678">
            <w:pPr>
              <w:rPr>
                <w:rFonts w:ascii="微软雅黑" w:eastAsia="微软雅黑" w:hAnsi="微软雅黑"/>
              </w:rPr>
            </w:pPr>
            <w:r w:rsidRPr="002D147E">
              <w:rPr>
                <w:rFonts w:ascii="微软雅黑" w:eastAsia="微软雅黑" w:hAnsi="微软雅黑" w:cs="Arial" w:hint="eastAsia"/>
                <w:color w:val="FF0000"/>
                <w:sz w:val="24"/>
                <w:szCs w:val="24"/>
              </w:rPr>
              <w:t>负责验证结论的评价与批准</w:t>
            </w:r>
            <w:r w:rsidRPr="002D147E">
              <w:rPr>
                <w:rFonts w:ascii="微软雅黑" w:eastAsia="微软雅黑" w:hAnsi="微软雅黑" w:cs="Arial"/>
                <w:color w:val="FF0000"/>
                <w:sz w:val="24"/>
                <w:szCs w:val="24"/>
              </w:rPr>
              <w:t>。</w:t>
            </w:r>
          </w:p>
        </w:tc>
        <w:tc>
          <w:tcPr>
            <w:tcW w:w="1000" w:type="dxa"/>
          </w:tcPr>
          <w:p w:rsidR="00463503" w:rsidRPr="002D147E" w:rsidRDefault="00463503" w:rsidP="007E4678">
            <w:pPr>
              <w:rPr>
                <w:rFonts w:ascii="微软雅黑" w:eastAsia="微软雅黑" w:hAnsi="微软雅黑"/>
              </w:rPr>
            </w:pPr>
          </w:p>
        </w:tc>
      </w:tr>
      <w:tr w:rsidR="00463503" w:rsidRPr="002D147E" w:rsidTr="007E4678">
        <w:tc>
          <w:tcPr>
            <w:tcW w:w="0" w:type="auto"/>
          </w:tcPr>
          <w:p w:rsidR="00463503" w:rsidRPr="002D147E" w:rsidRDefault="00463503" w:rsidP="007E4678">
            <w:pPr>
              <w:rPr>
                <w:rFonts w:ascii="微软雅黑" w:eastAsia="微软雅黑" w:hAnsi="微软雅黑"/>
              </w:rPr>
            </w:pPr>
          </w:p>
        </w:tc>
        <w:tc>
          <w:tcPr>
            <w:tcW w:w="0" w:type="auto"/>
          </w:tcPr>
          <w:p w:rsidR="00463503" w:rsidRPr="002D147E" w:rsidRDefault="00463503" w:rsidP="007E4678">
            <w:pPr>
              <w:rPr>
                <w:rFonts w:ascii="微软雅黑" w:eastAsia="微软雅黑" w:hAnsi="微软雅黑"/>
              </w:rPr>
            </w:pPr>
          </w:p>
        </w:tc>
        <w:tc>
          <w:tcPr>
            <w:tcW w:w="0" w:type="auto"/>
          </w:tcPr>
          <w:p w:rsidR="00463503" w:rsidRPr="002D147E" w:rsidRDefault="00463503" w:rsidP="007E4678">
            <w:pPr>
              <w:rPr>
                <w:rFonts w:ascii="微软雅黑" w:eastAsia="微软雅黑" w:hAnsi="微软雅黑"/>
              </w:rPr>
            </w:pPr>
            <w:r w:rsidRPr="002D147E">
              <w:rPr>
                <w:rFonts w:ascii="微软雅黑" w:eastAsia="微软雅黑" w:hAnsi="微软雅黑" w:cs="Arial"/>
                <w:color w:val="FF0000"/>
                <w:sz w:val="24"/>
                <w:szCs w:val="24"/>
              </w:rPr>
              <w:t>负责对验证中出现的偏差和验证结果</w:t>
            </w:r>
            <w:r w:rsidRPr="002D147E">
              <w:rPr>
                <w:rFonts w:ascii="微软雅黑" w:eastAsia="微软雅黑" w:hAnsi="微软雅黑" w:cs="Arial" w:hint="eastAsia"/>
                <w:color w:val="FF0000"/>
                <w:sz w:val="24"/>
                <w:szCs w:val="24"/>
              </w:rPr>
              <w:t>进行</w:t>
            </w:r>
            <w:r w:rsidRPr="002D147E">
              <w:rPr>
                <w:rFonts w:ascii="微软雅黑" w:eastAsia="微软雅黑" w:hAnsi="微软雅黑" w:cs="Arial"/>
                <w:color w:val="FF0000"/>
                <w:sz w:val="24"/>
                <w:szCs w:val="24"/>
              </w:rPr>
              <w:t>评价，</w:t>
            </w:r>
            <w:r w:rsidRPr="002D147E">
              <w:rPr>
                <w:rFonts w:ascii="微软雅黑" w:eastAsia="微软雅黑" w:hAnsi="微软雅黑" w:cs="Arial" w:hint="eastAsia"/>
                <w:color w:val="FF0000"/>
                <w:sz w:val="24"/>
                <w:szCs w:val="24"/>
              </w:rPr>
              <w:t>再</w:t>
            </w:r>
            <w:r w:rsidRPr="002D147E">
              <w:rPr>
                <w:rFonts w:ascii="微软雅黑" w:eastAsia="微软雅黑" w:hAnsi="微软雅黑" w:cs="Arial"/>
                <w:color w:val="FF0000"/>
                <w:sz w:val="24"/>
                <w:szCs w:val="24"/>
              </w:rPr>
              <w:t>验证周期</w:t>
            </w:r>
            <w:r w:rsidRPr="002D147E">
              <w:rPr>
                <w:rFonts w:ascii="微软雅黑" w:eastAsia="微软雅黑" w:hAnsi="微软雅黑" w:cs="Arial" w:hint="eastAsia"/>
                <w:color w:val="FF0000"/>
                <w:sz w:val="24"/>
                <w:szCs w:val="24"/>
              </w:rPr>
              <w:t>的批准</w:t>
            </w:r>
          </w:p>
        </w:tc>
        <w:tc>
          <w:tcPr>
            <w:tcW w:w="1000" w:type="dxa"/>
          </w:tcPr>
          <w:p w:rsidR="00463503" w:rsidRPr="002D147E" w:rsidRDefault="00463503" w:rsidP="007E4678">
            <w:pPr>
              <w:rPr>
                <w:rFonts w:ascii="微软雅黑" w:eastAsia="微软雅黑" w:hAnsi="微软雅黑"/>
              </w:rPr>
            </w:pPr>
          </w:p>
        </w:tc>
      </w:tr>
      <w:tr w:rsidR="00463503" w:rsidRPr="002D147E" w:rsidTr="007E4678">
        <w:tc>
          <w:tcPr>
            <w:tcW w:w="0" w:type="auto"/>
          </w:tcPr>
          <w:p w:rsidR="00463503" w:rsidRPr="002D147E" w:rsidRDefault="00463503" w:rsidP="007E4678">
            <w:pPr>
              <w:rPr>
                <w:rFonts w:ascii="微软雅黑" w:eastAsia="微软雅黑" w:hAnsi="微软雅黑"/>
              </w:rPr>
            </w:pPr>
          </w:p>
        </w:tc>
        <w:tc>
          <w:tcPr>
            <w:tcW w:w="0" w:type="auto"/>
          </w:tcPr>
          <w:p w:rsidR="00463503" w:rsidRPr="002D147E" w:rsidRDefault="00463503" w:rsidP="007E4678">
            <w:pPr>
              <w:rPr>
                <w:rFonts w:ascii="微软雅黑" w:eastAsia="微软雅黑" w:hAnsi="微软雅黑"/>
              </w:rPr>
            </w:pPr>
          </w:p>
        </w:tc>
        <w:tc>
          <w:tcPr>
            <w:tcW w:w="0" w:type="auto"/>
          </w:tcPr>
          <w:p w:rsidR="00463503" w:rsidRPr="002D147E" w:rsidRDefault="00463503" w:rsidP="007E4678">
            <w:pPr>
              <w:rPr>
                <w:rFonts w:ascii="微软雅黑" w:eastAsia="微软雅黑" w:hAnsi="微软雅黑"/>
              </w:rPr>
            </w:pPr>
          </w:p>
        </w:tc>
        <w:tc>
          <w:tcPr>
            <w:tcW w:w="1000" w:type="dxa"/>
          </w:tcPr>
          <w:p w:rsidR="00463503" w:rsidRPr="002D147E" w:rsidRDefault="00463503" w:rsidP="007E4678">
            <w:pPr>
              <w:rPr>
                <w:rFonts w:ascii="微软雅黑" w:eastAsia="微软雅黑" w:hAnsi="微软雅黑"/>
              </w:rPr>
            </w:pPr>
          </w:p>
        </w:tc>
      </w:tr>
    </w:tbl>
    <w:p w:rsidR="00463503" w:rsidRPr="002D147E" w:rsidRDefault="00463503" w:rsidP="00463503">
      <w:pPr>
        <w:rPr>
          <w:rFonts w:ascii="微软雅黑" w:eastAsia="微软雅黑" w:hAnsi="微软雅黑"/>
        </w:rPr>
      </w:pPr>
    </w:p>
    <w:p w:rsidR="00463503" w:rsidRPr="002D147E" w:rsidRDefault="00463503" w:rsidP="00463503">
      <w:pPr>
        <w:rPr>
          <w:rFonts w:ascii="微软雅黑" w:eastAsia="微软雅黑" w:hAnsi="微软雅黑"/>
        </w:rPr>
      </w:pPr>
      <w:bookmarkStart w:id="20" w:name="_Toc172498832"/>
      <w:bookmarkStart w:id="21" w:name="_Toc172711216"/>
      <w:bookmarkStart w:id="22" w:name="_Toc303508518"/>
      <w:bookmarkStart w:id="23" w:name="_Toc172711220"/>
      <w:bookmarkStart w:id="24" w:name="_Toc303508521"/>
      <w:bookmarkStart w:id="25" w:name="_Toc309390401"/>
    </w:p>
    <w:bookmarkEnd w:id="20"/>
    <w:bookmarkEnd w:id="21"/>
    <w:bookmarkEnd w:id="22"/>
    <w:p w:rsidR="00463503" w:rsidRPr="002D147E" w:rsidRDefault="00463503" w:rsidP="00463503">
      <w:pPr>
        <w:pStyle w:val="1"/>
        <w:numPr>
          <w:ilvl w:val="0"/>
          <w:numId w:val="1"/>
        </w:num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确认指导文件</w:t>
      </w:r>
      <w:bookmarkEnd w:id="23"/>
      <w:bookmarkEnd w:id="24"/>
      <w:bookmarkEnd w:id="25"/>
      <w:r w:rsidRPr="002D147E">
        <w:rPr>
          <w:rFonts w:ascii="微软雅黑" w:eastAsia="微软雅黑" w:hAnsi="微软雅黑" w:cs="Arial"/>
          <w:color w:val="000000"/>
          <w:sz w:val="24"/>
          <w:szCs w:val="24"/>
        </w:rPr>
        <w:t>：</w:t>
      </w:r>
    </w:p>
    <w:p w:rsidR="007E4678" w:rsidRPr="002D147E" w:rsidRDefault="007E4678" w:rsidP="007E4678">
      <w:pPr>
        <w:ind w:firstLineChars="500" w:firstLine="1050"/>
        <w:rPr>
          <w:rFonts w:ascii="微软雅黑" w:eastAsia="微软雅黑" w:hAnsi="微软雅黑"/>
          <w:color w:val="000000"/>
        </w:rPr>
      </w:pPr>
      <w:bookmarkStart w:id="26" w:name="_Toc172711223"/>
      <w:bookmarkStart w:id="27" w:name="_Toc303508524"/>
      <w:bookmarkStart w:id="28" w:name="_Toc309390404"/>
      <w:r w:rsidRPr="002D147E">
        <w:rPr>
          <w:rFonts w:ascii="微软雅黑" w:eastAsia="微软雅黑" w:hAnsi="微软雅黑" w:hint="eastAsia"/>
          <w:color w:val="000000"/>
        </w:rPr>
        <w:t>《医疗器械生产质量管理规范》</w:t>
      </w:r>
    </w:p>
    <w:p w:rsidR="007E4678" w:rsidRPr="002D147E" w:rsidRDefault="007E4678" w:rsidP="007E4678">
      <w:pPr>
        <w:ind w:firstLineChars="550" w:firstLine="1155"/>
        <w:rPr>
          <w:rFonts w:ascii="微软雅黑" w:eastAsia="微软雅黑" w:hAnsi="微软雅黑"/>
          <w:color w:val="000000"/>
        </w:rPr>
      </w:pPr>
      <w:r w:rsidRPr="002D147E">
        <w:rPr>
          <w:rFonts w:ascii="微软雅黑" w:eastAsia="微软雅黑" w:hAnsi="微软雅黑" w:hint="eastAsia"/>
          <w:color w:val="000000"/>
        </w:rPr>
        <w:t>MDD/93/42EEC医疗器械指令</w:t>
      </w:r>
    </w:p>
    <w:p w:rsidR="007E4678" w:rsidRPr="002D147E" w:rsidRDefault="007E4678" w:rsidP="007E4678">
      <w:pPr>
        <w:ind w:firstLineChars="550" w:firstLine="1155"/>
        <w:rPr>
          <w:rFonts w:ascii="微软雅黑" w:eastAsia="微软雅黑" w:hAnsi="微软雅黑"/>
          <w:color w:val="000000"/>
        </w:rPr>
      </w:pPr>
      <w:r w:rsidRPr="002D147E">
        <w:rPr>
          <w:rFonts w:ascii="微软雅黑" w:eastAsia="微软雅黑" w:hAnsi="微软雅黑" w:hint="eastAsia"/>
          <w:color w:val="000000"/>
        </w:rPr>
        <w:t xml:space="preserve">GB/T 19001-2016 IDT ISO9001:2015  《质量管理体系 要求》 </w:t>
      </w:r>
    </w:p>
    <w:p w:rsidR="007E4678" w:rsidRPr="002D147E" w:rsidRDefault="007E4678" w:rsidP="007E4678">
      <w:pPr>
        <w:ind w:firstLineChars="550" w:firstLine="1155"/>
        <w:rPr>
          <w:rFonts w:ascii="微软雅黑" w:eastAsia="微软雅黑" w:hAnsi="微软雅黑"/>
          <w:color w:val="000000"/>
        </w:rPr>
      </w:pPr>
      <w:r w:rsidRPr="002D147E">
        <w:rPr>
          <w:rFonts w:ascii="微软雅黑" w:eastAsia="微软雅黑" w:hAnsi="微软雅黑"/>
          <w:color w:val="000000"/>
        </w:rPr>
        <w:t>YY/T 0287-2017 IDT ISO13485:201</w:t>
      </w:r>
      <w:r w:rsidRPr="002D147E">
        <w:rPr>
          <w:rFonts w:ascii="微软雅黑" w:eastAsia="微软雅黑" w:hAnsi="微软雅黑" w:hint="eastAsia"/>
          <w:color w:val="000000"/>
        </w:rPr>
        <w:t>6 《医疗器械 质量管理体系 用于法规的要求》</w:t>
      </w:r>
    </w:p>
    <w:p w:rsidR="007E4678" w:rsidRPr="002D147E" w:rsidRDefault="007E4678" w:rsidP="007E4678">
      <w:pPr>
        <w:spacing w:line="312" w:lineRule="auto"/>
        <w:ind w:firstLineChars="650" w:firstLine="2080"/>
        <w:rPr>
          <w:rFonts w:ascii="微软雅黑" w:eastAsia="微软雅黑" w:hAnsi="微软雅黑"/>
          <w:color w:val="000000"/>
          <w:sz w:val="32"/>
        </w:rPr>
      </w:pPr>
      <w:r w:rsidRPr="002D147E">
        <w:rPr>
          <w:rFonts w:ascii="微软雅黑" w:eastAsia="微软雅黑" w:hAnsi="微软雅黑" w:hint="eastAsia"/>
          <w:color w:val="000000"/>
          <w:sz w:val="32"/>
        </w:rPr>
        <w:t xml:space="preserve">         </w:t>
      </w:r>
    </w:p>
    <w:p w:rsidR="00463503" w:rsidRPr="002D147E" w:rsidRDefault="00463503" w:rsidP="00463503">
      <w:pPr>
        <w:pStyle w:val="1"/>
        <w:numPr>
          <w:ilvl w:val="0"/>
          <w:numId w:val="1"/>
        </w:num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术语缩写</w:t>
      </w:r>
      <w:bookmarkEnd w:id="26"/>
      <w:bookmarkEnd w:id="27"/>
      <w:bookmarkEnd w:id="28"/>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518"/>
        <w:gridCol w:w="6946"/>
      </w:tblGrid>
      <w:tr w:rsidR="00463503" w:rsidRPr="002D147E" w:rsidTr="007E4678">
        <w:tc>
          <w:tcPr>
            <w:tcW w:w="2518"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b/>
                <w:color w:val="000000"/>
                <w:sz w:val="24"/>
                <w:szCs w:val="24"/>
              </w:rPr>
              <w:t>缩写</w:t>
            </w:r>
          </w:p>
        </w:tc>
        <w:tc>
          <w:tcPr>
            <w:tcW w:w="6946"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b/>
                <w:color w:val="000000"/>
                <w:sz w:val="24"/>
                <w:szCs w:val="24"/>
              </w:rPr>
              <w:t>描述</w:t>
            </w:r>
          </w:p>
        </w:tc>
      </w:tr>
      <w:tr w:rsidR="00463503" w:rsidRPr="002D147E" w:rsidTr="007E4678">
        <w:tc>
          <w:tcPr>
            <w:tcW w:w="2518"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OS</w:t>
            </w:r>
          </w:p>
        </w:tc>
        <w:tc>
          <w:tcPr>
            <w:tcW w:w="6946"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操作系统</w:t>
            </w:r>
          </w:p>
        </w:tc>
      </w:tr>
      <w:tr w:rsidR="00463503" w:rsidRPr="002D147E" w:rsidTr="007E4678">
        <w:tc>
          <w:tcPr>
            <w:tcW w:w="2518"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C</w:t>
            </w:r>
            <w:r w:rsidRPr="002D147E">
              <w:rPr>
                <w:rFonts w:ascii="微软雅黑" w:eastAsia="微软雅黑" w:hAnsi="微软雅黑" w:cs="Arial"/>
                <w:color w:val="000000"/>
                <w:sz w:val="24"/>
                <w:szCs w:val="24"/>
              </w:rPr>
              <w:t>SV</w:t>
            </w:r>
          </w:p>
        </w:tc>
        <w:tc>
          <w:tcPr>
            <w:tcW w:w="6946"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计算机化系统验证</w:t>
            </w:r>
          </w:p>
        </w:tc>
      </w:tr>
      <w:tr w:rsidR="00463503" w:rsidRPr="002D147E" w:rsidTr="007E4678">
        <w:tc>
          <w:tcPr>
            <w:tcW w:w="2518"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Hardware</w:t>
            </w:r>
          </w:p>
        </w:tc>
        <w:tc>
          <w:tcPr>
            <w:tcW w:w="6946"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硬件</w:t>
            </w:r>
          </w:p>
        </w:tc>
      </w:tr>
      <w:tr w:rsidR="00463503" w:rsidRPr="002D147E" w:rsidTr="007E4678">
        <w:tc>
          <w:tcPr>
            <w:tcW w:w="2518"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Software</w:t>
            </w:r>
          </w:p>
        </w:tc>
        <w:tc>
          <w:tcPr>
            <w:tcW w:w="6946"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w:t>
            </w:r>
          </w:p>
        </w:tc>
      </w:tr>
      <w:tr w:rsidR="00463503" w:rsidRPr="002D147E" w:rsidTr="007E4678">
        <w:tc>
          <w:tcPr>
            <w:tcW w:w="2518"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E</w:t>
            </w:r>
            <w:r w:rsidRPr="002D147E">
              <w:rPr>
                <w:rFonts w:ascii="微软雅黑" w:eastAsia="微软雅黑" w:hAnsi="微软雅黑" w:cs="Arial"/>
                <w:color w:val="000000"/>
                <w:sz w:val="24"/>
                <w:szCs w:val="24"/>
              </w:rPr>
              <w:t>lectronic record</w:t>
            </w:r>
          </w:p>
        </w:tc>
        <w:tc>
          <w:tcPr>
            <w:tcW w:w="6946"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电子记录</w:t>
            </w:r>
          </w:p>
        </w:tc>
      </w:tr>
      <w:tr w:rsidR="00463503" w:rsidRPr="002D147E" w:rsidTr="007E4678">
        <w:tc>
          <w:tcPr>
            <w:tcW w:w="2518"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IQ</w:t>
            </w:r>
          </w:p>
        </w:tc>
        <w:tc>
          <w:tcPr>
            <w:tcW w:w="6946"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安装确认</w:t>
            </w:r>
          </w:p>
        </w:tc>
      </w:tr>
      <w:tr w:rsidR="00463503" w:rsidRPr="002D147E" w:rsidTr="007E4678">
        <w:tc>
          <w:tcPr>
            <w:tcW w:w="2518"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OQ</w:t>
            </w:r>
          </w:p>
        </w:tc>
        <w:tc>
          <w:tcPr>
            <w:tcW w:w="6946"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运行确认</w:t>
            </w:r>
          </w:p>
        </w:tc>
      </w:tr>
      <w:tr w:rsidR="00463503" w:rsidRPr="002D147E" w:rsidTr="007E4678">
        <w:tc>
          <w:tcPr>
            <w:tcW w:w="2518"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PQ</w:t>
            </w:r>
          </w:p>
        </w:tc>
        <w:tc>
          <w:tcPr>
            <w:tcW w:w="6946"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性能确认</w:t>
            </w:r>
          </w:p>
        </w:tc>
      </w:tr>
    </w:tbl>
    <w:p w:rsidR="00463503" w:rsidRPr="002D147E" w:rsidRDefault="00463503" w:rsidP="00463503">
      <w:pPr>
        <w:pStyle w:val="1"/>
        <w:numPr>
          <w:ilvl w:val="0"/>
          <w:numId w:val="1"/>
        </w:numPr>
        <w:rPr>
          <w:rFonts w:ascii="微软雅黑" w:eastAsia="微软雅黑" w:hAnsi="微软雅黑" w:cs="Arial"/>
          <w:color w:val="000000"/>
          <w:sz w:val="24"/>
          <w:szCs w:val="24"/>
        </w:rPr>
      </w:pPr>
      <w:bookmarkStart w:id="29" w:name="_Toc172711224"/>
      <w:bookmarkStart w:id="30" w:name="_Toc303508525"/>
      <w:bookmarkStart w:id="31" w:name="_Toc309390405"/>
      <w:r w:rsidRPr="002D147E">
        <w:rPr>
          <w:rFonts w:ascii="微软雅黑" w:eastAsia="微软雅黑" w:hAnsi="微软雅黑" w:cs="Arial"/>
          <w:color w:val="000000"/>
          <w:sz w:val="24"/>
          <w:szCs w:val="24"/>
        </w:rPr>
        <w:t>概述</w:t>
      </w:r>
      <w:bookmarkEnd w:id="8"/>
      <w:bookmarkEnd w:id="29"/>
      <w:bookmarkEnd w:id="30"/>
      <w:bookmarkEnd w:id="31"/>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我公司实所采购的</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color w:val="000000"/>
          <w:sz w:val="24"/>
          <w:szCs w:val="24"/>
        </w:rPr>
        <w:t>系统是由</w:t>
      </w:r>
      <w:r w:rsidRPr="002D147E">
        <w:rPr>
          <w:rFonts w:ascii="微软雅黑" w:eastAsia="微软雅黑" w:hAnsi="微软雅黑" w:hint="eastAsia"/>
          <w:bCs/>
          <w:sz w:val="24"/>
          <w:szCs w:val="24"/>
        </w:rPr>
        <w:t>*****</w:t>
      </w:r>
      <w:r w:rsidRPr="002D147E">
        <w:rPr>
          <w:rFonts w:ascii="微软雅黑" w:eastAsia="微软雅黑" w:hAnsi="微软雅黑"/>
          <w:bCs/>
          <w:sz w:val="24"/>
          <w:szCs w:val="24"/>
        </w:rPr>
        <w:t>型*********软件</w:t>
      </w:r>
      <w:r w:rsidRPr="002D147E">
        <w:rPr>
          <w:rFonts w:ascii="微软雅黑" w:eastAsia="微软雅黑" w:hAnsi="微软雅黑" w:cs="Arial" w:hint="eastAsia"/>
          <w:color w:val="000000"/>
          <w:sz w:val="24"/>
          <w:szCs w:val="24"/>
        </w:rPr>
        <w:t>、台式电脑、打印机组成。</w:t>
      </w:r>
    </w:p>
    <w:p w:rsidR="00463503" w:rsidRPr="002D147E" w:rsidRDefault="00463503" w:rsidP="00463503">
      <w:pPr>
        <w:pStyle w:val="1"/>
        <w:numPr>
          <w:ilvl w:val="0"/>
          <w:numId w:val="1"/>
        </w:num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确认</w:t>
      </w:r>
      <w:r w:rsidRPr="002D147E">
        <w:rPr>
          <w:rFonts w:ascii="微软雅黑" w:eastAsia="微软雅黑" w:hAnsi="微软雅黑" w:cs="Arial" w:hint="eastAsia"/>
          <w:color w:val="000000"/>
          <w:sz w:val="24"/>
          <w:szCs w:val="24"/>
        </w:rPr>
        <w:t>实施前提条件</w:t>
      </w:r>
    </w:p>
    <w:p w:rsidR="00463503" w:rsidRPr="002D147E" w:rsidRDefault="00463503" w:rsidP="00463503">
      <w:pPr>
        <w:pStyle w:val="2"/>
        <w:numPr>
          <w:ilvl w:val="1"/>
          <w:numId w:val="1"/>
        </w:numPr>
        <w:tabs>
          <w:tab w:val="left" w:pos="540"/>
          <w:tab w:val="left" w:pos="576"/>
        </w:tabs>
        <w:ind w:left="540" w:hanging="540"/>
        <w:rPr>
          <w:rFonts w:ascii="微软雅黑" w:eastAsia="微软雅黑" w:hAnsi="微软雅黑" w:cs="Arial"/>
          <w:sz w:val="24"/>
          <w:szCs w:val="24"/>
        </w:rPr>
      </w:pPr>
      <w:r w:rsidRPr="002D147E">
        <w:rPr>
          <w:rFonts w:ascii="微软雅黑" w:eastAsia="微软雅黑" w:hAnsi="微软雅黑" w:cs="Arial"/>
          <w:bCs w:val="0"/>
          <w:sz w:val="24"/>
          <w:szCs w:val="24"/>
        </w:rPr>
        <w:lastRenderedPageBreak/>
        <w:t>各相关人员已经经过岗位培训</w:t>
      </w:r>
      <w:proofErr w:type="gramStart"/>
      <w:r w:rsidRPr="002D147E">
        <w:rPr>
          <w:rFonts w:ascii="微软雅黑" w:eastAsia="微软雅黑" w:hAnsi="微软雅黑" w:cs="Arial"/>
          <w:bCs w:val="0"/>
          <w:sz w:val="24"/>
          <w:szCs w:val="24"/>
        </w:rPr>
        <w:t>且考核</w:t>
      </w:r>
      <w:proofErr w:type="gramEnd"/>
      <w:r w:rsidRPr="002D147E">
        <w:rPr>
          <w:rFonts w:ascii="微软雅黑" w:eastAsia="微软雅黑" w:hAnsi="微软雅黑" w:cs="Arial"/>
          <w:bCs w:val="0"/>
          <w:sz w:val="24"/>
          <w:szCs w:val="24"/>
        </w:rPr>
        <w:t>合格，见</w:t>
      </w:r>
      <w:r w:rsidRPr="002D147E">
        <w:rPr>
          <w:rFonts w:ascii="微软雅黑" w:eastAsia="微软雅黑" w:hAnsi="微软雅黑" w:cs="Arial" w:hint="eastAsia"/>
          <w:bCs w:val="0"/>
          <w:sz w:val="24"/>
          <w:szCs w:val="24"/>
        </w:rPr>
        <w:t>附件1：人员培训及考核确认记录</w:t>
      </w:r>
      <w:r w:rsidRPr="002D147E">
        <w:rPr>
          <w:rFonts w:ascii="微软雅黑" w:eastAsia="微软雅黑" w:hAnsi="微软雅黑" w:cs="Arial"/>
          <w:sz w:val="24"/>
          <w:szCs w:val="24"/>
        </w:rPr>
        <w:t>。</w:t>
      </w:r>
    </w:p>
    <w:p w:rsidR="00463503" w:rsidRPr="002D147E" w:rsidRDefault="00463503" w:rsidP="00463503">
      <w:pPr>
        <w:rPr>
          <w:rFonts w:ascii="微软雅黑" w:eastAsia="微软雅黑" w:hAnsi="微软雅黑"/>
        </w:rPr>
      </w:pPr>
      <w:r w:rsidRPr="002D147E">
        <w:rPr>
          <w:rFonts w:ascii="微软雅黑" w:eastAsia="微软雅黑" w:hAnsi="微软雅黑" w:cs="Arial" w:hint="eastAsia"/>
          <w:color w:val="000000"/>
          <w:sz w:val="24"/>
          <w:szCs w:val="24"/>
        </w:rPr>
        <w:t>7.</w:t>
      </w:r>
      <w:r w:rsidRPr="002D147E">
        <w:rPr>
          <w:rFonts w:ascii="微软雅黑" w:eastAsia="微软雅黑" w:hAnsi="微软雅黑" w:cs="Arial"/>
          <w:color w:val="000000"/>
          <w:sz w:val="24"/>
          <w:szCs w:val="24"/>
        </w:rPr>
        <w:t>2</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各相关文件系统已编制完成并经过审批</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hint="eastAsia"/>
          <w:bCs/>
          <w:color w:val="000000"/>
          <w:sz w:val="24"/>
          <w:szCs w:val="24"/>
        </w:rPr>
        <w:t>见附件2：确认所需文件审核确认记录。</w:t>
      </w:r>
    </w:p>
    <w:p w:rsidR="00463503" w:rsidRPr="002D147E" w:rsidRDefault="00463503" w:rsidP="00463503">
      <w:pPr>
        <w:pStyle w:val="1"/>
        <w:numPr>
          <w:ilvl w:val="0"/>
          <w:numId w:val="1"/>
        </w:numPr>
        <w:rPr>
          <w:rFonts w:ascii="微软雅黑" w:eastAsia="微软雅黑" w:hAnsi="微软雅黑" w:cs="Arial"/>
          <w:color w:val="000000"/>
          <w:sz w:val="24"/>
          <w:szCs w:val="24"/>
        </w:rPr>
      </w:pPr>
      <w:bookmarkStart w:id="32" w:name="_Toc172711228"/>
      <w:bookmarkStart w:id="33" w:name="_Toc303508529"/>
      <w:bookmarkStart w:id="34" w:name="_Toc309390411"/>
      <w:bookmarkStart w:id="35" w:name="_Toc172498824"/>
      <w:r w:rsidRPr="002D147E">
        <w:rPr>
          <w:rFonts w:ascii="微软雅黑" w:eastAsia="微软雅黑" w:hAnsi="微软雅黑" w:cs="Arial"/>
          <w:color w:val="000000"/>
          <w:sz w:val="24"/>
          <w:szCs w:val="24"/>
        </w:rPr>
        <w:t>人员确认</w:t>
      </w:r>
      <w:bookmarkEnd w:id="32"/>
      <w:bookmarkEnd w:id="33"/>
      <w:bookmarkEnd w:id="34"/>
    </w:p>
    <w:p w:rsidR="00463503" w:rsidRPr="002D147E" w:rsidRDefault="00463503" w:rsidP="00463503">
      <w:pPr>
        <w:ind w:firstLineChars="200" w:firstLine="480"/>
        <w:rPr>
          <w:rFonts w:ascii="微软雅黑" w:eastAsia="微软雅黑" w:hAnsi="微软雅黑"/>
          <w:sz w:val="24"/>
          <w:szCs w:val="24"/>
        </w:rPr>
      </w:pPr>
      <w:bookmarkStart w:id="36" w:name="_Toc172711229"/>
      <w:bookmarkStart w:id="37" w:name="_Toc303508530"/>
      <w:bookmarkStart w:id="38" w:name="_Toc309390412"/>
      <w:r w:rsidRPr="002D147E">
        <w:rPr>
          <w:rFonts w:ascii="微软雅黑" w:eastAsia="微软雅黑" w:hAnsi="微软雅黑"/>
          <w:sz w:val="24"/>
          <w:szCs w:val="24"/>
        </w:rPr>
        <w:t>验证小组成员和所有参与测试的人员均经过确认方案的培训，记录在</w:t>
      </w:r>
    </w:p>
    <w:p w:rsidR="00463503" w:rsidRPr="002D147E" w:rsidRDefault="00463503" w:rsidP="00463503">
      <w:pPr>
        <w:ind w:firstLineChars="200" w:firstLine="480"/>
        <w:rPr>
          <w:rFonts w:ascii="微软雅黑" w:eastAsia="微软雅黑" w:hAnsi="微软雅黑"/>
          <w:sz w:val="24"/>
          <w:szCs w:val="24"/>
        </w:rPr>
      </w:pPr>
      <w:r w:rsidRPr="002D147E">
        <w:rPr>
          <w:rFonts w:ascii="微软雅黑" w:eastAsia="微软雅黑" w:hAnsi="微软雅黑"/>
          <w:sz w:val="24"/>
          <w:szCs w:val="24"/>
        </w:rPr>
        <w:t>附件4</w:t>
      </w:r>
      <w:r w:rsidRPr="002D147E">
        <w:rPr>
          <w:rFonts w:ascii="微软雅黑" w:eastAsia="微软雅黑" w:hAnsi="微软雅黑" w:hint="eastAsia"/>
          <w:sz w:val="24"/>
          <w:szCs w:val="24"/>
        </w:rPr>
        <w:t>：确认方案培训签到表</w:t>
      </w:r>
      <w:r w:rsidRPr="002D147E">
        <w:rPr>
          <w:rFonts w:ascii="微软雅黑" w:eastAsia="微软雅黑" w:hAnsi="微软雅黑"/>
          <w:sz w:val="24"/>
          <w:szCs w:val="24"/>
        </w:rPr>
        <w:t>。</w:t>
      </w:r>
    </w:p>
    <w:p w:rsidR="00463503" w:rsidRPr="002D147E" w:rsidRDefault="00463503" w:rsidP="00463503">
      <w:pPr>
        <w:pStyle w:val="1"/>
        <w:numPr>
          <w:ilvl w:val="0"/>
          <w:numId w:val="1"/>
        </w:num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风险评估</w:t>
      </w:r>
      <w:bookmarkEnd w:id="36"/>
      <w:bookmarkEnd w:id="37"/>
      <w:bookmarkEnd w:id="38"/>
    </w:p>
    <w:p w:rsidR="00463503" w:rsidRPr="002D147E" w:rsidRDefault="00463503" w:rsidP="00463503">
      <w:pPr>
        <w:ind w:firstLine="435"/>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经验证小组人员共同对</w:t>
      </w:r>
      <w:r w:rsidR="00724C42">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系统</w:t>
      </w:r>
      <w:r w:rsidRPr="002D147E">
        <w:rPr>
          <w:rFonts w:ascii="微软雅黑" w:eastAsia="微软雅黑" w:hAnsi="微软雅黑" w:cs="Arial" w:hint="eastAsia"/>
          <w:color w:val="000000"/>
          <w:sz w:val="24"/>
          <w:szCs w:val="24"/>
        </w:rPr>
        <w:t>计算机化系统验证</w:t>
      </w:r>
      <w:r w:rsidRPr="002D147E">
        <w:rPr>
          <w:rFonts w:ascii="微软雅黑" w:eastAsia="微软雅黑" w:hAnsi="微软雅黑" w:cs="Arial"/>
          <w:color w:val="000000"/>
          <w:sz w:val="24"/>
          <w:szCs w:val="24"/>
        </w:rPr>
        <w:t>进行了风险评估，对存在的质量风险提出了预防和纠正措施建议，具体见下表：</w:t>
      </w:r>
    </w:p>
    <w:tbl>
      <w:tblPr>
        <w:tblW w:w="946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948"/>
        <w:gridCol w:w="1150"/>
        <w:gridCol w:w="1009"/>
        <w:gridCol w:w="1441"/>
        <w:gridCol w:w="465"/>
        <w:gridCol w:w="482"/>
        <w:gridCol w:w="463"/>
        <w:gridCol w:w="687"/>
        <w:gridCol w:w="408"/>
        <w:gridCol w:w="2411"/>
      </w:tblGrid>
      <w:tr w:rsidR="00463503" w:rsidRPr="002D147E" w:rsidTr="007E4678">
        <w:trPr>
          <w:tblHeader/>
        </w:trPr>
        <w:tc>
          <w:tcPr>
            <w:tcW w:w="948"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风险</w:t>
            </w:r>
          </w:p>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因素</w:t>
            </w:r>
          </w:p>
        </w:tc>
        <w:tc>
          <w:tcPr>
            <w:tcW w:w="1150"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风险</w:t>
            </w:r>
          </w:p>
        </w:tc>
        <w:tc>
          <w:tcPr>
            <w:tcW w:w="1009"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影响</w:t>
            </w:r>
          </w:p>
        </w:tc>
        <w:tc>
          <w:tcPr>
            <w:tcW w:w="1441"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现有控</w:t>
            </w:r>
          </w:p>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制措施</w:t>
            </w:r>
          </w:p>
        </w:tc>
        <w:tc>
          <w:tcPr>
            <w:tcW w:w="465"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可能性</w:t>
            </w:r>
          </w:p>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P</w:t>
            </w:r>
          </w:p>
        </w:tc>
        <w:tc>
          <w:tcPr>
            <w:tcW w:w="482"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严重性</w:t>
            </w:r>
          </w:p>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S</w:t>
            </w:r>
          </w:p>
        </w:tc>
        <w:tc>
          <w:tcPr>
            <w:tcW w:w="463"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检测性</w:t>
            </w:r>
          </w:p>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D</w:t>
            </w:r>
          </w:p>
        </w:tc>
        <w:tc>
          <w:tcPr>
            <w:tcW w:w="687"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风险优先数RPN</w:t>
            </w:r>
          </w:p>
        </w:tc>
        <w:tc>
          <w:tcPr>
            <w:tcW w:w="408"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风险级别</w:t>
            </w:r>
          </w:p>
        </w:tc>
        <w:tc>
          <w:tcPr>
            <w:tcW w:w="2411"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建议采</w:t>
            </w:r>
          </w:p>
          <w:p w:rsidR="00463503" w:rsidRPr="002D147E" w:rsidRDefault="00463503" w:rsidP="007E4678">
            <w:pPr>
              <w:adjustRightInd w:val="0"/>
              <w:snapToGrid w:val="0"/>
              <w:spacing w:line="180" w:lineRule="atLeast"/>
              <w:jc w:val="center"/>
              <w:rPr>
                <w:rFonts w:ascii="微软雅黑" w:eastAsia="微软雅黑" w:hAnsi="微软雅黑" w:cs="Arial"/>
                <w:b/>
                <w:color w:val="000000"/>
                <w:sz w:val="24"/>
                <w:szCs w:val="24"/>
              </w:rPr>
            </w:pPr>
            <w:proofErr w:type="gramStart"/>
            <w:r w:rsidRPr="002D147E">
              <w:rPr>
                <w:rFonts w:ascii="微软雅黑" w:eastAsia="微软雅黑" w:hAnsi="微软雅黑" w:cs="Arial"/>
                <w:b/>
                <w:color w:val="000000"/>
                <w:sz w:val="24"/>
                <w:szCs w:val="24"/>
              </w:rPr>
              <w:t>取措施</w:t>
            </w:r>
            <w:proofErr w:type="gramEnd"/>
          </w:p>
        </w:tc>
      </w:tr>
      <w:tr w:rsidR="00463503" w:rsidRPr="002D147E" w:rsidTr="007E4678">
        <w:tc>
          <w:tcPr>
            <w:tcW w:w="948" w:type="dxa"/>
            <w:vMerge w:val="restart"/>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台式</w:t>
            </w:r>
          </w:p>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电脑</w:t>
            </w: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USB接口不足</w:t>
            </w:r>
          </w:p>
        </w:tc>
        <w:tc>
          <w:tcPr>
            <w:tcW w:w="1009"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不能正常使用设备</w:t>
            </w: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查看USB接口数量</w:t>
            </w: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2</w:t>
            </w:r>
          </w:p>
        </w:tc>
        <w:tc>
          <w:tcPr>
            <w:tcW w:w="482" w:type="dxa"/>
            <w:vAlign w:val="center"/>
          </w:tcPr>
          <w:p w:rsidR="00463503" w:rsidRPr="002D147E" w:rsidRDefault="00724C42" w:rsidP="007E4678">
            <w:pPr>
              <w:spacing w:line="240" w:lineRule="auto"/>
              <w:jc w:val="center"/>
              <w:rPr>
                <w:rFonts w:ascii="微软雅黑" w:eastAsia="微软雅黑" w:hAnsi="微软雅黑" w:cs="Arial"/>
                <w:color w:val="000000"/>
                <w:sz w:val="24"/>
                <w:szCs w:val="24"/>
              </w:rPr>
            </w:pPr>
            <w:r>
              <w:rPr>
                <w:rFonts w:ascii="微软雅黑" w:eastAsia="微软雅黑" w:hAnsi="微软雅黑" w:cs="Arial"/>
                <w:color w:val="000000"/>
                <w:sz w:val="24"/>
                <w:szCs w:val="24"/>
              </w:rPr>
              <w:t>5</w:t>
            </w: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1</w:t>
            </w:r>
          </w:p>
        </w:tc>
        <w:tc>
          <w:tcPr>
            <w:tcW w:w="687" w:type="dxa"/>
            <w:vAlign w:val="center"/>
          </w:tcPr>
          <w:p w:rsidR="00463503" w:rsidRPr="002D147E" w:rsidRDefault="00724C42" w:rsidP="007E4678">
            <w:pPr>
              <w:spacing w:line="240" w:lineRule="auto"/>
              <w:jc w:val="center"/>
              <w:rPr>
                <w:rFonts w:ascii="微软雅黑" w:eastAsia="微软雅黑" w:hAnsi="微软雅黑" w:cs="Arial"/>
                <w:color w:val="000000"/>
                <w:sz w:val="24"/>
                <w:szCs w:val="24"/>
              </w:rPr>
            </w:pPr>
            <w:r>
              <w:rPr>
                <w:rFonts w:ascii="微软雅黑" w:eastAsia="微软雅黑" w:hAnsi="微软雅黑" w:cs="Arial"/>
                <w:color w:val="000000"/>
                <w:sz w:val="24"/>
                <w:szCs w:val="24"/>
              </w:rPr>
              <w:t>10</w:t>
            </w: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低</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使用的环境与实际不符</w:t>
            </w:r>
          </w:p>
        </w:tc>
        <w:tc>
          <w:tcPr>
            <w:tcW w:w="1009"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低</w:t>
            </w:r>
          </w:p>
        </w:tc>
        <w:tc>
          <w:tcPr>
            <w:tcW w:w="2411"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在IQ中确认</w:t>
            </w:r>
          </w:p>
        </w:tc>
      </w:tr>
      <w:tr w:rsidR="00463503" w:rsidRPr="002D147E" w:rsidTr="007E4678">
        <w:tc>
          <w:tcPr>
            <w:tcW w:w="948"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电源</w:t>
            </w: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低</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在IQ中确认</w:t>
            </w:r>
          </w:p>
        </w:tc>
      </w:tr>
      <w:tr w:rsidR="00463503" w:rsidRPr="002D147E" w:rsidTr="007E4678">
        <w:tc>
          <w:tcPr>
            <w:tcW w:w="948"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数据线</w:t>
            </w: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IQ中查看是否可以正常采集数据</w:t>
            </w:r>
          </w:p>
        </w:tc>
      </w:tr>
      <w:tr w:rsidR="00463503" w:rsidRPr="002D147E" w:rsidTr="007E4678">
        <w:tc>
          <w:tcPr>
            <w:tcW w:w="948" w:type="dxa"/>
            <w:vMerge w:val="restart"/>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OS系</w:t>
            </w:r>
            <w:r w:rsidRPr="002D147E">
              <w:rPr>
                <w:rFonts w:ascii="微软雅黑" w:eastAsia="微软雅黑" w:hAnsi="微软雅黑" w:cs="Arial" w:hint="eastAsia"/>
                <w:color w:val="000000"/>
                <w:sz w:val="24"/>
                <w:szCs w:val="24"/>
              </w:rPr>
              <w:lastRenderedPageBreak/>
              <w:t>统</w:t>
            </w: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在IQ中确认OS版</w:t>
            </w:r>
            <w:r w:rsidRPr="002D147E">
              <w:rPr>
                <w:rFonts w:ascii="微软雅黑" w:eastAsia="微软雅黑" w:hAnsi="微软雅黑" w:cs="Arial" w:hint="eastAsia"/>
                <w:color w:val="000000"/>
                <w:sz w:val="24"/>
                <w:szCs w:val="24"/>
              </w:rPr>
              <w:lastRenderedPageBreak/>
              <w:t>本的正确</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在I</w:t>
            </w:r>
            <w:r w:rsidRPr="002D147E">
              <w:rPr>
                <w:rFonts w:ascii="微软雅黑" w:eastAsia="微软雅黑" w:hAnsi="微软雅黑" w:cs="Arial"/>
                <w:color w:val="000000"/>
                <w:sz w:val="24"/>
                <w:szCs w:val="24"/>
              </w:rPr>
              <w:t>Q</w:t>
            </w:r>
            <w:r w:rsidRPr="002D147E">
              <w:rPr>
                <w:rFonts w:ascii="微软雅黑" w:eastAsia="微软雅黑" w:hAnsi="微软雅黑" w:cs="Arial" w:hint="eastAsia"/>
                <w:color w:val="000000"/>
                <w:sz w:val="24"/>
                <w:szCs w:val="24"/>
              </w:rPr>
              <w:t>行中进行检查</w:t>
            </w:r>
          </w:p>
        </w:tc>
      </w:tr>
      <w:tr w:rsidR="00463503" w:rsidRPr="002D147E" w:rsidTr="007E4678">
        <w:tc>
          <w:tcPr>
            <w:tcW w:w="948"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USBKEY</w:t>
            </w: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在</w:t>
            </w:r>
            <w:r w:rsidRPr="002D147E">
              <w:rPr>
                <w:rFonts w:ascii="微软雅黑" w:eastAsia="微软雅黑" w:hAnsi="微软雅黑" w:cs="Arial" w:hint="eastAsia"/>
                <w:color w:val="000000"/>
                <w:sz w:val="24"/>
                <w:szCs w:val="24"/>
              </w:rPr>
              <w:t>I</w:t>
            </w:r>
            <w:r w:rsidRPr="002D147E">
              <w:rPr>
                <w:rFonts w:ascii="微软雅黑" w:eastAsia="微软雅黑" w:hAnsi="微软雅黑" w:cs="Arial"/>
                <w:color w:val="000000"/>
                <w:sz w:val="24"/>
                <w:szCs w:val="24"/>
              </w:rPr>
              <w:t>Q中</w:t>
            </w:r>
            <w:r w:rsidRPr="002D147E">
              <w:rPr>
                <w:rFonts w:ascii="微软雅黑" w:eastAsia="微软雅黑" w:hAnsi="微软雅黑" w:cs="Arial" w:hint="eastAsia"/>
                <w:color w:val="000000"/>
                <w:sz w:val="24"/>
                <w:szCs w:val="24"/>
              </w:rPr>
              <w:t>确认</w:t>
            </w:r>
            <w:r w:rsidRPr="002D147E">
              <w:rPr>
                <w:rFonts w:ascii="微软雅黑" w:eastAsia="微软雅黑" w:hAnsi="微软雅黑" w:cs="Arial"/>
                <w:color w:val="000000"/>
                <w:sz w:val="24"/>
                <w:szCs w:val="24"/>
              </w:rPr>
              <w:t>USBKEY</w:t>
            </w:r>
            <w:r w:rsidRPr="002D147E">
              <w:rPr>
                <w:rFonts w:ascii="微软雅黑" w:eastAsia="微软雅黑" w:hAnsi="微软雅黑" w:cs="Arial" w:hint="eastAsia"/>
                <w:color w:val="000000"/>
                <w:sz w:val="24"/>
                <w:szCs w:val="24"/>
              </w:rPr>
              <w:t>正确驱动</w:t>
            </w:r>
          </w:p>
        </w:tc>
      </w:tr>
      <w:tr w:rsidR="00463503" w:rsidRPr="002D147E" w:rsidTr="007E4678">
        <w:tc>
          <w:tcPr>
            <w:tcW w:w="948"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数据线驱动</w:t>
            </w: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在</w:t>
            </w:r>
            <w:r w:rsidRPr="002D147E">
              <w:rPr>
                <w:rFonts w:ascii="微软雅黑" w:eastAsia="微软雅黑" w:hAnsi="微软雅黑" w:cs="Arial" w:hint="eastAsia"/>
                <w:color w:val="000000"/>
                <w:sz w:val="24"/>
                <w:szCs w:val="24"/>
              </w:rPr>
              <w:t>I</w:t>
            </w:r>
            <w:r w:rsidRPr="002D147E">
              <w:rPr>
                <w:rFonts w:ascii="微软雅黑" w:eastAsia="微软雅黑" w:hAnsi="微软雅黑" w:cs="Arial"/>
                <w:color w:val="000000"/>
                <w:sz w:val="24"/>
                <w:szCs w:val="24"/>
              </w:rPr>
              <w:t>Q中</w:t>
            </w:r>
            <w:r w:rsidRPr="002D147E">
              <w:rPr>
                <w:rFonts w:ascii="微软雅黑" w:eastAsia="微软雅黑" w:hAnsi="微软雅黑" w:cs="Arial" w:hint="eastAsia"/>
                <w:color w:val="000000"/>
                <w:sz w:val="24"/>
                <w:szCs w:val="24"/>
              </w:rPr>
              <w:t>查看</w:t>
            </w:r>
          </w:p>
        </w:tc>
      </w:tr>
      <w:tr w:rsidR="00463503" w:rsidRPr="002D147E" w:rsidTr="007E4678">
        <w:tc>
          <w:tcPr>
            <w:tcW w:w="948" w:type="dxa"/>
            <w:vMerge w:val="restart"/>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w:t>
            </w: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tcPr>
          <w:p w:rsidR="00463503" w:rsidRPr="002D147E" w:rsidRDefault="00463503" w:rsidP="007E4678">
            <w:pPr>
              <w:spacing w:line="276"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在I</w:t>
            </w:r>
            <w:r w:rsidRPr="002D147E">
              <w:rPr>
                <w:rFonts w:ascii="微软雅黑" w:eastAsia="微软雅黑" w:hAnsi="微软雅黑" w:cs="Arial"/>
                <w:color w:val="000000"/>
                <w:sz w:val="24"/>
                <w:szCs w:val="24"/>
              </w:rPr>
              <w:t>Q</w:t>
            </w:r>
            <w:r w:rsidRPr="002D147E">
              <w:rPr>
                <w:rFonts w:ascii="微软雅黑" w:eastAsia="微软雅黑" w:hAnsi="微软雅黑" w:cs="Arial" w:hint="eastAsia"/>
                <w:color w:val="000000"/>
                <w:sz w:val="24"/>
                <w:szCs w:val="24"/>
              </w:rPr>
              <w:t>中进行确认</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tcPr>
          <w:p w:rsidR="00463503" w:rsidRPr="002D147E" w:rsidRDefault="00463503" w:rsidP="007E4678">
            <w:pPr>
              <w:spacing w:line="276"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软件未设置权限</w:t>
            </w:r>
          </w:p>
        </w:tc>
        <w:tc>
          <w:tcPr>
            <w:tcW w:w="1009" w:type="dxa"/>
          </w:tcPr>
          <w:p w:rsidR="00463503" w:rsidRPr="002D147E" w:rsidRDefault="00463503" w:rsidP="007E4678">
            <w:pPr>
              <w:spacing w:line="276"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在OQ中</w:t>
            </w:r>
            <w:r w:rsidRPr="002D147E">
              <w:rPr>
                <w:rFonts w:ascii="微软雅黑" w:eastAsia="微软雅黑" w:hAnsi="微软雅黑" w:cs="Arial" w:hint="eastAsia"/>
                <w:color w:val="000000"/>
                <w:sz w:val="24"/>
                <w:szCs w:val="24"/>
              </w:rPr>
              <w:t>确认权限设置</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tcPr>
          <w:p w:rsidR="00463503" w:rsidRPr="002D147E" w:rsidRDefault="00463503" w:rsidP="007E4678">
            <w:pPr>
              <w:spacing w:line="276"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r>
      <w:tr w:rsidR="00463503" w:rsidRPr="002D147E" w:rsidTr="007E4678">
        <w:tc>
          <w:tcPr>
            <w:tcW w:w="948" w:type="dxa"/>
            <w:vMerge w:val="restart"/>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w:t>
            </w: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数据报告生成</w:t>
            </w:r>
          </w:p>
        </w:tc>
        <w:tc>
          <w:tcPr>
            <w:tcW w:w="1009" w:type="dxa"/>
          </w:tcPr>
          <w:p w:rsidR="00463503" w:rsidRPr="002D147E" w:rsidRDefault="00463503" w:rsidP="007E4678">
            <w:pPr>
              <w:spacing w:line="276"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低</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在OQ中确认</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数据准确性有偏差</w:t>
            </w:r>
          </w:p>
        </w:tc>
        <w:tc>
          <w:tcPr>
            <w:tcW w:w="1009" w:type="dxa"/>
          </w:tcPr>
          <w:p w:rsidR="00463503" w:rsidRPr="002D147E" w:rsidRDefault="00463503" w:rsidP="007E4678">
            <w:pPr>
              <w:spacing w:line="276" w:lineRule="auto"/>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在PQ中确认</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数据格</w:t>
            </w:r>
            <w:r w:rsidRPr="002D147E">
              <w:rPr>
                <w:rFonts w:ascii="微软雅黑" w:eastAsia="微软雅黑" w:hAnsi="微软雅黑" w:cs="Arial" w:hint="eastAsia"/>
                <w:color w:val="000000"/>
                <w:sz w:val="24"/>
                <w:szCs w:val="24"/>
              </w:rPr>
              <w:lastRenderedPageBreak/>
              <w:t>式有效性</w:t>
            </w:r>
          </w:p>
        </w:tc>
        <w:tc>
          <w:tcPr>
            <w:tcW w:w="1009" w:type="dxa"/>
          </w:tcPr>
          <w:p w:rsidR="00463503" w:rsidRPr="002D147E" w:rsidRDefault="00463503" w:rsidP="007E4678">
            <w:pPr>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在O</w:t>
            </w:r>
            <w:r w:rsidRPr="002D147E">
              <w:rPr>
                <w:rFonts w:ascii="微软雅黑" w:eastAsia="微软雅黑" w:hAnsi="微软雅黑" w:cs="Arial"/>
                <w:color w:val="000000"/>
                <w:sz w:val="24"/>
                <w:szCs w:val="24"/>
              </w:rPr>
              <w:t>Q中确认。</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数据存放位置</w:t>
            </w:r>
          </w:p>
        </w:tc>
        <w:tc>
          <w:tcPr>
            <w:tcW w:w="1009" w:type="dxa"/>
          </w:tcPr>
          <w:p w:rsidR="00463503" w:rsidRPr="002D147E" w:rsidRDefault="00463503" w:rsidP="007E4678">
            <w:pPr>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在OQ中确认</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Merge w:val="restart"/>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数据完整性缺失</w:t>
            </w:r>
          </w:p>
        </w:tc>
        <w:tc>
          <w:tcPr>
            <w:tcW w:w="1009" w:type="dxa"/>
          </w:tcPr>
          <w:p w:rsidR="00463503" w:rsidRPr="002D147E" w:rsidRDefault="00463503" w:rsidP="007E4678">
            <w:pPr>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在OQ中确认</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tcPr>
          <w:p w:rsidR="00463503" w:rsidRPr="002D147E" w:rsidRDefault="00463503" w:rsidP="007E4678">
            <w:pPr>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16</w:t>
            </w: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低</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在PQ中确认</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009" w:type="dxa"/>
          </w:tcPr>
          <w:p w:rsidR="00463503" w:rsidRPr="002D147E" w:rsidRDefault="00463503" w:rsidP="007E4678">
            <w:pPr>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24</w:t>
            </w: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中</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在OQ中确认</w:t>
            </w:r>
          </w:p>
        </w:tc>
      </w:tr>
      <w:tr w:rsidR="00463503" w:rsidRPr="002D147E" w:rsidTr="007E4678">
        <w:tc>
          <w:tcPr>
            <w:tcW w:w="948" w:type="dxa"/>
            <w:vMerge/>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1150"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数据没有可追踪性</w:t>
            </w:r>
          </w:p>
        </w:tc>
        <w:tc>
          <w:tcPr>
            <w:tcW w:w="1009" w:type="dxa"/>
          </w:tcPr>
          <w:p w:rsidR="00463503" w:rsidRPr="002D147E" w:rsidRDefault="00463503" w:rsidP="007E4678">
            <w:pPr>
              <w:rPr>
                <w:rFonts w:ascii="微软雅黑" w:eastAsia="微软雅黑" w:hAnsi="微软雅黑" w:cs="Arial"/>
                <w:color w:val="000000"/>
                <w:sz w:val="24"/>
                <w:szCs w:val="24"/>
              </w:rPr>
            </w:pPr>
          </w:p>
        </w:tc>
        <w:tc>
          <w:tcPr>
            <w:tcW w:w="144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p>
        </w:tc>
        <w:tc>
          <w:tcPr>
            <w:tcW w:w="465"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82"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463"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p>
        </w:tc>
        <w:tc>
          <w:tcPr>
            <w:tcW w:w="687"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27</w:t>
            </w:r>
          </w:p>
        </w:tc>
        <w:tc>
          <w:tcPr>
            <w:tcW w:w="408" w:type="dxa"/>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高</w:t>
            </w:r>
          </w:p>
        </w:tc>
        <w:tc>
          <w:tcPr>
            <w:tcW w:w="2411" w:type="dxa"/>
            <w:vAlign w:val="center"/>
          </w:tcPr>
          <w:p w:rsidR="00463503" w:rsidRPr="002D147E" w:rsidRDefault="00463503" w:rsidP="007E4678">
            <w:pPr>
              <w:spacing w:line="240"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在OQ中确认</w:t>
            </w:r>
          </w:p>
        </w:tc>
      </w:tr>
    </w:tbl>
    <w:p w:rsidR="00463503" w:rsidRPr="002D147E" w:rsidRDefault="00463503" w:rsidP="00463503">
      <w:pPr>
        <w:rPr>
          <w:rFonts w:ascii="微软雅黑" w:eastAsia="微软雅黑" w:hAnsi="微软雅黑"/>
          <w:color w:val="000000"/>
          <w:sz w:val="24"/>
          <w:szCs w:val="24"/>
        </w:rPr>
      </w:pPr>
    </w:p>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评估人：</w:t>
      </w:r>
      <w:r w:rsidRPr="002D147E">
        <w:rPr>
          <w:rFonts w:ascii="微软雅黑" w:eastAsia="微软雅黑" w:hAnsi="微软雅黑" w:hint="eastAsia"/>
          <w:color w:val="000000"/>
          <w:sz w:val="24"/>
          <w:szCs w:val="24"/>
          <w:u w:val="single"/>
        </w:rPr>
        <w:t xml:space="preserve">         </w:t>
      </w:r>
      <w:r w:rsidRPr="002D147E">
        <w:rPr>
          <w:rFonts w:ascii="微软雅黑" w:eastAsia="微软雅黑" w:hAnsi="微软雅黑"/>
          <w:color w:val="000000"/>
          <w:sz w:val="24"/>
          <w:szCs w:val="24"/>
          <w:u w:val="single"/>
        </w:rPr>
        <w:t xml:space="preserve">      </w:t>
      </w:r>
      <w:r w:rsidRPr="002D147E">
        <w:rPr>
          <w:rFonts w:ascii="微软雅黑" w:eastAsia="微软雅黑" w:hAnsi="微软雅黑" w:hint="eastAsia"/>
          <w:color w:val="000000"/>
          <w:sz w:val="24"/>
          <w:szCs w:val="24"/>
          <w:u w:val="single"/>
        </w:rPr>
        <w:t xml:space="preserve">     </w:t>
      </w:r>
      <w:r w:rsidRPr="002D147E">
        <w:rPr>
          <w:rFonts w:ascii="微软雅黑" w:eastAsia="微软雅黑" w:hAnsi="微软雅黑" w:hint="eastAsia"/>
          <w:color w:val="000000"/>
          <w:sz w:val="24"/>
          <w:szCs w:val="24"/>
        </w:rPr>
        <w:t xml:space="preserve">                 日期：</w:t>
      </w:r>
      <w:r w:rsidRPr="002D147E">
        <w:rPr>
          <w:rFonts w:ascii="微软雅黑" w:eastAsia="微软雅黑" w:hAnsi="微软雅黑" w:hint="eastAsia"/>
          <w:color w:val="000000"/>
          <w:sz w:val="24"/>
          <w:szCs w:val="24"/>
          <w:u w:val="single"/>
        </w:rPr>
        <w:t xml:space="preserve">       </w:t>
      </w:r>
      <w:r w:rsidRPr="002D147E">
        <w:rPr>
          <w:rFonts w:ascii="微软雅黑" w:eastAsia="微软雅黑" w:hAnsi="微软雅黑" w:hint="eastAsia"/>
          <w:color w:val="000000"/>
          <w:sz w:val="24"/>
          <w:szCs w:val="24"/>
        </w:rPr>
        <w:t>年</w:t>
      </w:r>
      <w:r w:rsidRPr="002D147E">
        <w:rPr>
          <w:rFonts w:ascii="微软雅黑" w:eastAsia="微软雅黑" w:hAnsi="微软雅黑" w:hint="eastAsia"/>
          <w:color w:val="000000"/>
          <w:sz w:val="24"/>
          <w:szCs w:val="24"/>
          <w:u w:val="single"/>
        </w:rPr>
        <w:t xml:space="preserve">       </w:t>
      </w:r>
      <w:r w:rsidRPr="002D147E">
        <w:rPr>
          <w:rFonts w:ascii="微软雅黑" w:eastAsia="微软雅黑" w:hAnsi="微软雅黑" w:hint="eastAsia"/>
          <w:color w:val="000000"/>
          <w:sz w:val="24"/>
          <w:szCs w:val="24"/>
        </w:rPr>
        <w:t>月</w:t>
      </w:r>
      <w:r w:rsidRPr="002D147E">
        <w:rPr>
          <w:rFonts w:ascii="微软雅黑" w:eastAsia="微软雅黑" w:hAnsi="微软雅黑" w:hint="eastAsia"/>
          <w:color w:val="000000"/>
          <w:sz w:val="24"/>
          <w:szCs w:val="24"/>
          <w:u w:val="single"/>
        </w:rPr>
        <w:t xml:space="preserve">       </w:t>
      </w:r>
      <w:r w:rsidRPr="002D147E">
        <w:rPr>
          <w:rFonts w:ascii="微软雅黑" w:eastAsia="微软雅黑" w:hAnsi="微软雅黑" w:hint="eastAsia"/>
          <w:color w:val="000000"/>
          <w:sz w:val="24"/>
          <w:szCs w:val="24"/>
        </w:rPr>
        <w:t>日</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根据风险评估，我们拟定了确认内容。</w:t>
      </w:r>
    </w:p>
    <w:p w:rsidR="00463503" w:rsidRPr="002D147E" w:rsidRDefault="00463503" w:rsidP="00463503">
      <w:pPr>
        <w:pStyle w:val="1"/>
        <w:numPr>
          <w:ilvl w:val="0"/>
          <w:numId w:val="1"/>
        </w:numPr>
        <w:rPr>
          <w:rFonts w:ascii="微软雅黑" w:eastAsia="微软雅黑" w:hAnsi="微软雅黑" w:cs="Arial"/>
          <w:color w:val="000000"/>
          <w:sz w:val="24"/>
          <w:szCs w:val="24"/>
        </w:rPr>
      </w:pPr>
      <w:bookmarkStart w:id="39" w:name="_Toc309390413"/>
      <w:r w:rsidRPr="002D147E">
        <w:rPr>
          <w:rFonts w:ascii="微软雅黑" w:eastAsia="微软雅黑" w:hAnsi="微软雅黑" w:cs="Arial"/>
          <w:color w:val="000000"/>
          <w:sz w:val="24"/>
          <w:szCs w:val="24"/>
        </w:rPr>
        <w:t>确认时间安排</w:t>
      </w:r>
      <w:bookmarkEnd w:id="39"/>
    </w:p>
    <w:p w:rsidR="00463503" w:rsidRPr="002D147E" w:rsidRDefault="00463503" w:rsidP="00463503">
      <w:pPr>
        <w:ind w:left="425"/>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安装确认时间安排：</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年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月</w:t>
      </w:r>
      <w:r w:rsidR="007C0CD1">
        <w:rPr>
          <w:rFonts w:ascii="微软雅黑" w:eastAsia="微软雅黑" w:hAnsi="微软雅黑" w:cs="Arial"/>
          <w:color w:val="000000"/>
          <w:sz w:val="24"/>
          <w:szCs w:val="24"/>
          <w:u w:val="single"/>
        </w:rPr>
        <w:t xml:space="preserve">     </w:t>
      </w:r>
      <w:r w:rsidRPr="002D147E">
        <w:rPr>
          <w:rFonts w:ascii="微软雅黑" w:eastAsia="微软雅黑" w:hAnsi="微软雅黑" w:cs="Arial"/>
          <w:color w:val="000000"/>
          <w:sz w:val="24"/>
          <w:szCs w:val="24"/>
        </w:rPr>
        <w:t>日 至</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年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月</w:t>
      </w:r>
      <w:r w:rsidR="007C0CD1">
        <w:rPr>
          <w:rFonts w:ascii="微软雅黑" w:eastAsia="微软雅黑" w:hAnsi="微软雅黑" w:cs="Arial"/>
          <w:color w:val="000000"/>
          <w:sz w:val="24"/>
          <w:szCs w:val="24"/>
          <w:u w:val="single"/>
        </w:rPr>
        <w:t xml:space="preserve">     </w:t>
      </w:r>
      <w:r w:rsidRPr="002D147E">
        <w:rPr>
          <w:rFonts w:ascii="微软雅黑" w:eastAsia="微软雅黑" w:hAnsi="微软雅黑" w:cs="Arial" w:hint="eastAsia"/>
          <w:color w:val="000000"/>
          <w:sz w:val="24"/>
          <w:szCs w:val="24"/>
        </w:rPr>
        <w:t>日</w:t>
      </w:r>
      <w:r w:rsidRPr="002D147E">
        <w:rPr>
          <w:rFonts w:ascii="微软雅黑" w:eastAsia="微软雅黑" w:hAnsi="微软雅黑" w:cs="Arial"/>
          <w:color w:val="000000"/>
          <w:sz w:val="24"/>
          <w:szCs w:val="24"/>
        </w:rPr>
        <w:t>。</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 xml:space="preserve">    运行确认时间安排：</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年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月</w:t>
      </w:r>
      <w:r w:rsidR="007C0CD1">
        <w:rPr>
          <w:rFonts w:ascii="微软雅黑" w:eastAsia="微软雅黑" w:hAnsi="微软雅黑" w:cs="Arial"/>
          <w:color w:val="000000"/>
          <w:sz w:val="24"/>
          <w:szCs w:val="24"/>
          <w:u w:val="single"/>
        </w:rPr>
        <w:t xml:space="preserve">     </w:t>
      </w:r>
      <w:r w:rsidRPr="002D147E">
        <w:rPr>
          <w:rFonts w:ascii="微软雅黑" w:eastAsia="微软雅黑" w:hAnsi="微软雅黑" w:cs="Arial"/>
          <w:color w:val="000000"/>
          <w:sz w:val="24"/>
          <w:szCs w:val="24"/>
        </w:rPr>
        <w:t>日 至</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年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月</w:t>
      </w:r>
      <w:r w:rsidR="007C0CD1">
        <w:rPr>
          <w:rFonts w:ascii="微软雅黑" w:eastAsia="微软雅黑" w:hAnsi="微软雅黑" w:cs="Arial"/>
          <w:color w:val="000000"/>
          <w:sz w:val="24"/>
          <w:szCs w:val="24"/>
          <w:u w:val="single"/>
        </w:rPr>
        <w:t xml:space="preserve">     </w:t>
      </w:r>
      <w:r w:rsidRPr="002D147E">
        <w:rPr>
          <w:rFonts w:ascii="微软雅黑" w:eastAsia="微软雅黑" w:hAnsi="微软雅黑" w:cs="Arial" w:hint="eastAsia"/>
          <w:color w:val="000000"/>
          <w:sz w:val="24"/>
          <w:szCs w:val="24"/>
        </w:rPr>
        <w:t>日</w:t>
      </w:r>
      <w:r w:rsidRPr="002D147E">
        <w:rPr>
          <w:rFonts w:ascii="微软雅黑" w:eastAsia="微软雅黑" w:hAnsi="微软雅黑" w:cs="Arial"/>
          <w:color w:val="000000"/>
          <w:sz w:val="24"/>
          <w:szCs w:val="24"/>
        </w:rPr>
        <w:t>。</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 xml:space="preserve">    性能确认时间安排：</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年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月</w:t>
      </w:r>
      <w:r w:rsidR="007C0CD1">
        <w:rPr>
          <w:rFonts w:ascii="微软雅黑" w:eastAsia="微软雅黑" w:hAnsi="微软雅黑" w:cs="Arial"/>
          <w:color w:val="000000"/>
          <w:sz w:val="24"/>
          <w:szCs w:val="24"/>
          <w:u w:val="single"/>
        </w:rPr>
        <w:t xml:space="preserve">     </w:t>
      </w:r>
      <w:r w:rsidRPr="002D147E">
        <w:rPr>
          <w:rFonts w:ascii="微软雅黑" w:eastAsia="微软雅黑" w:hAnsi="微软雅黑" w:cs="Arial"/>
          <w:color w:val="000000"/>
          <w:sz w:val="24"/>
          <w:szCs w:val="24"/>
        </w:rPr>
        <w:t>日 至</w:t>
      </w:r>
      <w:r w:rsidR="007C0CD1">
        <w:rPr>
          <w:rFonts w:ascii="微软雅黑" w:eastAsia="微软雅黑" w:hAnsi="微软雅黑" w:cs="Arial" w:hint="eastAsia"/>
          <w:color w:val="000000"/>
          <w:sz w:val="24"/>
          <w:szCs w:val="24"/>
          <w:u w:val="single"/>
        </w:rPr>
        <w:t xml:space="preserve">   </w:t>
      </w:r>
      <w:r w:rsidR="007C0CD1">
        <w:rPr>
          <w:rFonts w:ascii="微软雅黑" w:eastAsia="微软雅黑" w:hAnsi="微软雅黑" w:cs="Arial"/>
          <w:color w:val="000000"/>
          <w:sz w:val="24"/>
          <w:szCs w:val="24"/>
          <w:u w:val="single"/>
        </w:rPr>
        <w:t xml:space="preserve">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年 </w:t>
      </w:r>
      <w:r w:rsidR="007C0CD1">
        <w:rPr>
          <w:rFonts w:ascii="微软雅黑" w:eastAsia="微软雅黑" w:hAnsi="微软雅黑" w:cs="Arial" w:hint="eastAsia"/>
          <w:color w:val="000000"/>
          <w:sz w:val="24"/>
          <w:szCs w:val="24"/>
          <w:u w:val="single"/>
        </w:rPr>
        <w:t xml:space="preserve">  </w:t>
      </w:r>
      <w:r w:rsidR="007C0CD1">
        <w:rPr>
          <w:rFonts w:ascii="微软雅黑" w:eastAsia="微软雅黑" w:hAnsi="微软雅黑" w:cs="Arial"/>
          <w:color w:val="000000"/>
          <w:sz w:val="24"/>
          <w:szCs w:val="24"/>
          <w:u w:val="single"/>
        </w:rPr>
        <w:t xml:space="preserve">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月</w:t>
      </w:r>
      <w:r w:rsidR="007C0CD1">
        <w:rPr>
          <w:rFonts w:ascii="微软雅黑" w:eastAsia="微软雅黑" w:hAnsi="微软雅黑" w:cs="Arial"/>
          <w:color w:val="000000"/>
          <w:sz w:val="24"/>
          <w:szCs w:val="24"/>
          <w:u w:val="single"/>
        </w:rPr>
        <w:t xml:space="preserve">    </w:t>
      </w:r>
      <w:r w:rsidRPr="002D147E">
        <w:rPr>
          <w:rFonts w:ascii="微软雅黑" w:eastAsia="微软雅黑" w:hAnsi="微软雅黑" w:cs="Arial" w:hint="eastAsia"/>
          <w:color w:val="000000"/>
          <w:sz w:val="24"/>
          <w:szCs w:val="24"/>
        </w:rPr>
        <w:t>日</w:t>
      </w:r>
      <w:r w:rsidRPr="002D147E">
        <w:rPr>
          <w:rFonts w:ascii="微软雅黑" w:eastAsia="微软雅黑" w:hAnsi="微软雅黑" w:cs="Arial"/>
          <w:color w:val="000000"/>
          <w:sz w:val="24"/>
          <w:szCs w:val="24"/>
        </w:rPr>
        <w:t>。</w:t>
      </w:r>
    </w:p>
    <w:p w:rsidR="00463503" w:rsidRPr="002D147E" w:rsidRDefault="00463503" w:rsidP="00463503">
      <w:pPr>
        <w:ind w:firstLineChars="200" w:firstLine="480"/>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确认报告起草时间：</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年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月 </w:t>
      </w:r>
      <w:r w:rsidR="007C0CD1">
        <w:rPr>
          <w:rFonts w:ascii="微软雅黑" w:eastAsia="微软雅黑" w:hAnsi="微软雅黑" w:cs="Arial"/>
          <w:color w:val="000000"/>
          <w:sz w:val="24"/>
          <w:szCs w:val="24"/>
          <w:u w:val="single"/>
        </w:rPr>
        <w:t xml:space="preserve">    </w:t>
      </w:r>
      <w:r w:rsidRPr="002D147E">
        <w:rPr>
          <w:rFonts w:ascii="微软雅黑" w:eastAsia="微软雅黑" w:hAnsi="微软雅黑" w:cs="Arial"/>
          <w:color w:val="000000"/>
          <w:sz w:val="24"/>
          <w:szCs w:val="24"/>
        </w:rPr>
        <w:t>日 至</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 xml:space="preserve">年 </w:t>
      </w:r>
      <w:r w:rsidR="007C0CD1">
        <w:rPr>
          <w:rFonts w:ascii="微软雅黑" w:eastAsia="微软雅黑" w:hAnsi="微软雅黑" w:cs="Arial" w:hint="eastAsia"/>
          <w:color w:val="000000"/>
          <w:sz w:val="24"/>
          <w:szCs w:val="24"/>
          <w:u w:val="single"/>
        </w:rPr>
        <w:t xml:space="preserve">    </w:t>
      </w:r>
      <w:r w:rsidRPr="002D147E">
        <w:rPr>
          <w:rFonts w:ascii="微软雅黑" w:eastAsia="微软雅黑" w:hAnsi="微软雅黑" w:cs="Arial"/>
          <w:color w:val="000000"/>
          <w:sz w:val="24"/>
          <w:szCs w:val="24"/>
        </w:rPr>
        <w:t>月</w:t>
      </w:r>
      <w:r w:rsidR="007C0CD1">
        <w:rPr>
          <w:rFonts w:ascii="微软雅黑" w:eastAsia="微软雅黑" w:hAnsi="微软雅黑" w:cs="Arial"/>
          <w:color w:val="000000"/>
          <w:sz w:val="24"/>
          <w:szCs w:val="24"/>
          <w:u w:val="single"/>
        </w:rPr>
        <w:t xml:space="preserve">    </w:t>
      </w:r>
      <w:r w:rsidRPr="002D147E">
        <w:rPr>
          <w:rFonts w:ascii="微软雅黑" w:eastAsia="微软雅黑" w:hAnsi="微软雅黑" w:cs="Arial" w:hint="eastAsia"/>
          <w:color w:val="000000"/>
          <w:sz w:val="24"/>
          <w:szCs w:val="24"/>
        </w:rPr>
        <w:t>日</w:t>
      </w:r>
      <w:r w:rsidRPr="002D147E">
        <w:rPr>
          <w:rFonts w:ascii="微软雅黑" w:eastAsia="微软雅黑" w:hAnsi="微软雅黑" w:cs="Arial"/>
          <w:color w:val="000000"/>
          <w:sz w:val="24"/>
          <w:szCs w:val="24"/>
        </w:rPr>
        <w:t>。</w:t>
      </w:r>
    </w:p>
    <w:p w:rsidR="00463503" w:rsidRPr="002D147E" w:rsidRDefault="00463503" w:rsidP="00463503">
      <w:pPr>
        <w:pStyle w:val="1"/>
        <w:numPr>
          <w:ilvl w:val="0"/>
          <w:numId w:val="1"/>
        </w:numPr>
        <w:rPr>
          <w:rFonts w:ascii="微软雅黑" w:eastAsia="微软雅黑" w:hAnsi="微软雅黑" w:cs="Arial"/>
          <w:color w:val="000000"/>
          <w:sz w:val="24"/>
          <w:szCs w:val="24"/>
        </w:rPr>
      </w:pPr>
      <w:bookmarkStart w:id="40" w:name="_Toc172711230"/>
      <w:bookmarkStart w:id="41" w:name="_Toc303508531"/>
      <w:bookmarkStart w:id="42" w:name="_Toc309390414"/>
      <w:r w:rsidRPr="002D147E">
        <w:rPr>
          <w:rFonts w:ascii="微软雅黑" w:eastAsia="微软雅黑" w:hAnsi="微软雅黑" w:cs="Arial"/>
          <w:color w:val="000000"/>
          <w:sz w:val="24"/>
          <w:szCs w:val="24"/>
        </w:rPr>
        <w:t>确认内容</w:t>
      </w:r>
      <w:bookmarkEnd w:id="40"/>
      <w:bookmarkEnd w:id="41"/>
      <w:bookmarkEnd w:id="42"/>
    </w:p>
    <w:p w:rsidR="00463503" w:rsidRPr="002D147E" w:rsidRDefault="00463503" w:rsidP="00463503">
      <w:pPr>
        <w:pStyle w:val="2"/>
        <w:numPr>
          <w:ilvl w:val="1"/>
          <w:numId w:val="1"/>
        </w:numPr>
        <w:rPr>
          <w:rFonts w:ascii="微软雅黑" w:eastAsia="微软雅黑" w:hAnsi="微软雅黑"/>
          <w:b/>
          <w:color w:val="000000"/>
          <w:sz w:val="24"/>
          <w:szCs w:val="24"/>
        </w:rPr>
      </w:pPr>
      <w:bookmarkStart w:id="43" w:name="_Toc172498840"/>
      <w:bookmarkStart w:id="44" w:name="_Toc309390415"/>
      <w:r w:rsidRPr="002D147E">
        <w:rPr>
          <w:rFonts w:ascii="微软雅黑" w:eastAsia="微软雅黑" w:hAnsi="微软雅黑" w:hint="eastAsia"/>
          <w:b/>
          <w:color w:val="000000"/>
          <w:sz w:val="24"/>
          <w:szCs w:val="24"/>
        </w:rPr>
        <w:lastRenderedPageBreak/>
        <w:t>安装确认</w:t>
      </w:r>
      <w:bookmarkEnd w:id="43"/>
      <w:bookmarkEnd w:id="44"/>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安装确认包含以下内容：</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242"/>
        <w:gridCol w:w="2977"/>
        <w:gridCol w:w="1134"/>
        <w:gridCol w:w="4111"/>
      </w:tblGrid>
      <w:tr w:rsidR="00463503" w:rsidRPr="002D147E" w:rsidTr="007E4678">
        <w:tc>
          <w:tcPr>
            <w:tcW w:w="1242" w:type="dxa"/>
            <w:tcBorders>
              <w:top w:val="double" w:sz="4" w:space="0" w:color="auto"/>
              <w:left w:val="double" w:sz="4" w:space="0" w:color="auto"/>
              <w:bottom w:val="single" w:sz="4" w:space="0" w:color="auto"/>
              <w:right w:val="single" w:sz="4" w:space="0" w:color="auto"/>
            </w:tcBorders>
            <w:shd w:val="clear" w:color="auto" w:fill="F2F2F2"/>
          </w:tcPr>
          <w:p w:rsidR="00463503" w:rsidRPr="002D147E" w:rsidRDefault="00463503" w:rsidP="007E4678">
            <w:pPr>
              <w:jc w:val="left"/>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项目编号</w:t>
            </w:r>
          </w:p>
        </w:tc>
        <w:tc>
          <w:tcPr>
            <w:tcW w:w="2977" w:type="dxa"/>
            <w:tcBorders>
              <w:top w:val="double" w:sz="4" w:space="0" w:color="auto"/>
              <w:left w:val="single" w:sz="4" w:space="0" w:color="auto"/>
              <w:bottom w:val="single" w:sz="4" w:space="0" w:color="auto"/>
              <w:right w:val="sing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检查项目</w:t>
            </w:r>
          </w:p>
        </w:tc>
        <w:tc>
          <w:tcPr>
            <w:tcW w:w="1134" w:type="dxa"/>
            <w:tcBorders>
              <w:top w:val="double" w:sz="4" w:space="0" w:color="auto"/>
              <w:left w:val="single" w:sz="4" w:space="0" w:color="auto"/>
              <w:bottom w:val="single" w:sz="4" w:space="0" w:color="auto"/>
              <w:right w:val="sing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记录编号</w:t>
            </w:r>
          </w:p>
        </w:tc>
        <w:tc>
          <w:tcPr>
            <w:tcW w:w="4111" w:type="dxa"/>
            <w:tcBorders>
              <w:top w:val="double" w:sz="4" w:space="0" w:color="auto"/>
              <w:left w:val="single" w:sz="4" w:space="0" w:color="auto"/>
              <w:bottom w:val="single" w:sz="4" w:space="0" w:color="auto"/>
              <w:right w:val="doub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记录名称</w:t>
            </w:r>
          </w:p>
        </w:tc>
      </w:tr>
      <w:tr w:rsidR="00463503" w:rsidRPr="002D147E" w:rsidTr="007E4678">
        <w:tc>
          <w:tcPr>
            <w:tcW w:w="1242" w:type="dxa"/>
            <w:vAlign w:val="bottom"/>
          </w:tcPr>
          <w:p w:rsidR="00463503" w:rsidRPr="002D147E" w:rsidRDefault="00463503" w:rsidP="007E4678">
            <w:pPr>
              <w:jc w:val="left"/>
              <w:rPr>
                <w:rFonts w:ascii="微软雅黑" w:eastAsia="微软雅黑" w:hAnsi="微软雅黑" w:cs="宋体"/>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sidRPr="002D147E">
                <w:rPr>
                  <w:rFonts w:ascii="微软雅黑" w:eastAsia="微软雅黑" w:hAnsi="微软雅黑" w:hint="eastAsia"/>
                  <w:color w:val="000000"/>
                  <w:sz w:val="24"/>
                  <w:szCs w:val="24"/>
                </w:rPr>
                <w:t>11.1.1</w:t>
              </w:r>
            </w:smartTag>
            <w:r w:rsidRPr="002D147E">
              <w:rPr>
                <w:rFonts w:ascii="微软雅黑" w:eastAsia="微软雅黑" w:hAnsi="微软雅黑" w:hint="eastAsia"/>
                <w:color w:val="000000"/>
                <w:sz w:val="24"/>
                <w:szCs w:val="24"/>
              </w:rPr>
              <w:t>.</w:t>
            </w:r>
          </w:p>
        </w:tc>
        <w:tc>
          <w:tcPr>
            <w:tcW w:w="2977"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安装文件确认</w:t>
            </w:r>
          </w:p>
        </w:tc>
        <w:tc>
          <w:tcPr>
            <w:tcW w:w="1134" w:type="dxa"/>
            <w:vAlign w:val="bottom"/>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IQ</w:t>
            </w:r>
            <w:r w:rsidRPr="002D147E">
              <w:rPr>
                <w:rFonts w:ascii="微软雅黑" w:eastAsia="微软雅黑" w:hAnsi="微软雅黑" w:cs="Arial" w:hint="eastAsia"/>
                <w:color w:val="000000"/>
                <w:sz w:val="24"/>
                <w:szCs w:val="24"/>
              </w:rPr>
              <w:t>表</w:t>
            </w:r>
            <w:r w:rsidRPr="002D147E">
              <w:rPr>
                <w:rFonts w:ascii="微软雅黑" w:eastAsia="微软雅黑" w:hAnsi="微软雅黑" w:cs="Arial"/>
                <w:color w:val="000000"/>
                <w:sz w:val="24"/>
                <w:szCs w:val="24"/>
              </w:rPr>
              <w:t>1</w:t>
            </w:r>
          </w:p>
        </w:tc>
        <w:tc>
          <w:tcPr>
            <w:tcW w:w="4111" w:type="dxa"/>
            <w:vAlign w:val="center"/>
          </w:tcPr>
          <w:p w:rsidR="00463503" w:rsidRPr="002D147E" w:rsidRDefault="00463503" w:rsidP="007E4678">
            <w:pPr>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安装文件确认记录</w:t>
            </w:r>
          </w:p>
        </w:tc>
      </w:tr>
      <w:tr w:rsidR="00463503" w:rsidRPr="002D147E" w:rsidTr="007E4678">
        <w:tc>
          <w:tcPr>
            <w:tcW w:w="1242" w:type="dxa"/>
            <w:vAlign w:val="bottom"/>
          </w:tcPr>
          <w:p w:rsidR="00463503" w:rsidRPr="002D147E" w:rsidRDefault="00463503" w:rsidP="007E4678">
            <w:pPr>
              <w:jc w:val="left"/>
              <w:rPr>
                <w:rFonts w:ascii="微软雅黑" w:eastAsia="微软雅黑" w:hAnsi="微软雅黑" w:cs="宋体"/>
                <w:color w:val="000000"/>
                <w:sz w:val="24"/>
                <w:szCs w:val="24"/>
              </w:rPr>
            </w:pPr>
            <w:smartTag w:uri="urn:schemas-microsoft-com:office:smarttags" w:element="chsdate">
              <w:smartTagPr>
                <w:attr w:name="IsROCDate" w:val="False"/>
                <w:attr w:name="IsLunarDate" w:val="False"/>
                <w:attr w:name="Day" w:val="30"/>
                <w:attr w:name="Month" w:val="12"/>
                <w:attr w:name="Year" w:val="1899"/>
              </w:smartTagPr>
              <w:r w:rsidRPr="002D147E">
                <w:rPr>
                  <w:rFonts w:ascii="微软雅黑" w:eastAsia="微软雅黑" w:hAnsi="微软雅黑" w:hint="eastAsia"/>
                  <w:color w:val="000000"/>
                  <w:sz w:val="24"/>
                  <w:szCs w:val="24"/>
                </w:rPr>
                <w:t>11.1.2</w:t>
              </w:r>
            </w:smartTag>
            <w:r w:rsidRPr="002D147E">
              <w:rPr>
                <w:rFonts w:ascii="微软雅黑" w:eastAsia="微软雅黑" w:hAnsi="微软雅黑" w:hint="eastAsia"/>
                <w:color w:val="000000"/>
                <w:sz w:val="24"/>
                <w:szCs w:val="24"/>
              </w:rPr>
              <w:t>.</w:t>
            </w:r>
          </w:p>
        </w:tc>
        <w:tc>
          <w:tcPr>
            <w:tcW w:w="2977"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系统配置清单</w:t>
            </w:r>
          </w:p>
        </w:tc>
        <w:tc>
          <w:tcPr>
            <w:tcW w:w="1134" w:type="dxa"/>
            <w:vAlign w:val="bottom"/>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IQ</w:t>
            </w:r>
            <w:r w:rsidRPr="002D147E">
              <w:rPr>
                <w:rFonts w:ascii="微软雅黑" w:eastAsia="微软雅黑" w:hAnsi="微软雅黑" w:cs="Arial" w:hint="eastAsia"/>
                <w:color w:val="000000"/>
                <w:sz w:val="24"/>
                <w:szCs w:val="24"/>
              </w:rPr>
              <w:t>表</w:t>
            </w:r>
            <w:r w:rsidRPr="002D147E">
              <w:rPr>
                <w:rFonts w:ascii="微软雅黑" w:eastAsia="微软雅黑" w:hAnsi="微软雅黑" w:cs="Arial"/>
                <w:color w:val="000000"/>
                <w:sz w:val="24"/>
                <w:szCs w:val="24"/>
              </w:rPr>
              <w:t>2</w:t>
            </w:r>
          </w:p>
        </w:tc>
        <w:tc>
          <w:tcPr>
            <w:tcW w:w="4111" w:type="dxa"/>
            <w:vAlign w:val="center"/>
          </w:tcPr>
          <w:p w:rsidR="00463503" w:rsidRPr="002D147E" w:rsidRDefault="00463503" w:rsidP="007E4678">
            <w:pPr>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系统配置清单确认记录</w:t>
            </w:r>
          </w:p>
        </w:tc>
      </w:tr>
      <w:tr w:rsidR="00463503" w:rsidRPr="002D147E" w:rsidTr="007E4678">
        <w:tc>
          <w:tcPr>
            <w:tcW w:w="1242" w:type="dxa"/>
            <w:vAlign w:val="center"/>
          </w:tcPr>
          <w:p w:rsidR="00463503" w:rsidRPr="002D147E" w:rsidRDefault="00463503" w:rsidP="007E4678">
            <w:pPr>
              <w:jc w:val="left"/>
              <w:rPr>
                <w:rFonts w:ascii="微软雅黑" w:eastAsia="微软雅黑" w:hAnsi="微软雅黑" w:cs="宋体"/>
                <w:color w:val="000000"/>
                <w:sz w:val="24"/>
                <w:szCs w:val="24"/>
              </w:rPr>
            </w:pPr>
            <w:smartTag w:uri="urn:schemas-microsoft-com:office:smarttags" w:element="chsdate">
              <w:smartTagPr>
                <w:attr w:name="Year" w:val="1899"/>
                <w:attr w:name="Month" w:val="12"/>
                <w:attr w:name="Day" w:val="30"/>
                <w:attr w:name="IsLunarDate" w:val="False"/>
                <w:attr w:name="IsROCDate" w:val="False"/>
              </w:smartTagPr>
              <w:r w:rsidRPr="002D147E">
                <w:rPr>
                  <w:rFonts w:ascii="微软雅黑" w:eastAsia="微软雅黑" w:hAnsi="微软雅黑" w:hint="eastAsia"/>
                  <w:color w:val="000000"/>
                  <w:sz w:val="24"/>
                  <w:szCs w:val="24"/>
                </w:rPr>
                <w:t>11.1.3</w:t>
              </w:r>
            </w:smartTag>
            <w:r w:rsidRPr="002D147E">
              <w:rPr>
                <w:rFonts w:ascii="微软雅黑" w:eastAsia="微软雅黑" w:hAnsi="微软雅黑" w:hint="eastAsia"/>
                <w:color w:val="000000"/>
                <w:sz w:val="24"/>
                <w:szCs w:val="24"/>
              </w:rPr>
              <w:t>.</w:t>
            </w:r>
          </w:p>
        </w:tc>
        <w:tc>
          <w:tcPr>
            <w:tcW w:w="2977" w:type="dxa"/>
            <w:vAlign w:val="center"/>
          </w:tcPr>
          <w:p w:rsidR="00463503" w:rsidRPr="002D147E" w:rsidRDefault="00724C42" w:rsidP="007E4678">
            <w:pPr>
              <w:pStyle w:val="3"/>
              <w:rPr>
                <w:rFonts w:ascii="微软雅黑" w:eastAsia="微软雅黑" w:hAnsi="微软雅黑" w:cs="Arial"/>
                <w:color w:val="000000"/>
                <w:sz w:val="24"/>
                <w:szCs w:val="24"/>
              </w:rPr>
            </w:pPr>
            <w:r>
              <w:rPr>
                <w:rFonts w:ascii="微软雅黑" w:eastAsia="微软雅黑" w:hAnsi="微软雅黑" w:cs="Arial" w:hint="eastAsia"/>
                <w:color w:val="000000"/>
                <w:sz w:val="24"/>
                <w:szCs w:val="24"/>
              </w:rPr>
              <w:t>……</w:t>
            </w:r>
          </w:p>
        </w:tc>
        <w:tc>
          <w:tcPr>
            <w:tcW w:w="1134" w:type="dxa"/>
            <w:tcBorders>
              <w:bottom w:val="single" w:sz="4" w:space="0" w:color="auto"/>
            </w:tcBorders>
            <w:vAlign w:val="bottom"/>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IQ</w:t>
            </w:r>
            <w:r w:rsidRPr="002D147E">
              <w:rPr>
                <w:rFonts w:ascii="微软雅黑" w:eastAsia="微软雅黑" w:hAnsi="微软雅黑" w:cs="Arial" w:hint="eastAsia"/>
                <w:color w:val="000000"/>
                <w:sz w:val="24"/>
                <w:szCs w:val="24"/>
              </w:rPr>
              <w:t>表</w:t>
            </w:r>
            <w:r w:rsidRPr="002D147E">
              <w:rPr>
                <w:rFonts w:ascii="微软雅黑" w:eastAsia="微软雅黑" w:hAnsi="微软雅黑" w:cs="Arial"/>
                <w:color w:val="000000"/>
                <w:sz w:val="24"/>
                <w:szCs w:val="24"/>
              </w:rPr>
              <w:t>3</w:t>
            </w:r>
          </w:p>
        </w:tc>
        <w:tc>
          <w:tcPr>
            <w:tcW w:w="4111" w:type="dxa"/>
            <w:vAlign w:val="center"/>
          </w:tcPr>
          <w:p w:rsidR="00463503" w:rsidRPr="002D147E" w:rsidRDefault="00724C42" w:rsidP="007E4678">
            <w:pPr>
              <w:rPr>
                <w:rFonts w:ascii="微软雅黑" w:eastAsia="微软雅黑" w:hAnsi="微软雅黑" w:cs="Arial"/>
                <w:color w:val="000000"/>
                <w:sz w:val="24"/>
                <w:szCs w:val="24"/>
              </w:rPr>
            </w:pPr>
            <w:r>
              <w:rPr>
                <w:rFonts w:ascii="微软雅黑" w:eastAsia="微软雅黑" w:hAnsi="微软雅黑" w:cs="Arial" w:hint="eastAsia"/>
                <w:color w:val="000000"/>
                <w:sz w:val="24"/>
                <w:szCs w:val="24"/>
              </w:rPr>
              <w:t>……</w:t>
            </w:r>
            <w:r w:rsidR="00463503" w:rsidRPr="002D147E">
              <w:rPr>
                <w:rFonts w:ascii="微软雅黑" w:eastAsia="微软雅黑" w:hAnsi="微软雅黑" w:cs="Arial" w:hint="eastAsia"/>
                <w:color w:val="000000"/>
                <w:sz w:val="24"/>
                <w:szCs w:val="24"/>
              </w:rPr>
              <w:t>安装确认</w:t>
            </w:r>
          </w:p>
        </w:tc>
      </w:tr>
      <w:tr w:rsidR="00463503" w:rsidRPr="002D147E" w:rsidTr="007E4678">
        <w:tc>
          <w:tcPr>
            <w:tcW w:w="1242" w:type="dxa"/>
            <w:vAlign w:val="bottom"/>
          </w:tcPr>
          <w:p w:rsidR="00463503" w:rsidRPr="002D147E" w:rsidRDefault="00463503" w:rsidP="007E4678">
            <w:pPr>
              <w:jc w:val="left"/>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11.1.4</w:t>
            </w:r>
          </w:p>
        </w:tc>
        <w:tc>
          <w:tcPr>
            <w:tcW w:w="2977"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电脑安装确认</w:t>
            </w:r>
          </w:p>
        </w:tc>
        <w:tc>
          <w:tcPr>
            <w:tcW w:w="1134" w:type="dxa"/>
            <w:vAlign w:val="bottom"/>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IQ表4</w:t>
            </w:r>
          </w:p>
        </w:tc>
        <w:tc>
          <w:tcPr>
            <w:tcW w:w="4111" w:type="dxa"/>
            <w:vAlign w:val="center"/>
          </w:tcPr>
          <w:p w:rsidR="00463503" w:rsidRPr="002D147E" w:rsidRDefault="00463503" w:rsidP="007E4678">
            <w:pPr>
              <w:jc w:val="left"/>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台式电脑安装检查记录</w:t>
            </w:r>
          </w:p>
        </w:tc>
      </w:tr>
      <w:tr w:rsidR="00463503" w:rsidRPr="002D147E" w:rsidTr="007E4678">
        <w:tc>
          <w:tcPr>
            <w:tcW w:w="1242" w:type="dxa"/>
            <w:vAlign w:val="center"/>
          </w:tcPr>
          <w:p w:rsidR="00463503" w:rsidRPr="002D147E" w:rsidRDefault="00463503" w:rsidP="007E4678">
            <w:pPr>
              <w:jc w:val="left"/>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11.1.5</w:t>
            </w:r>
          </w:p>
        </w:tc>
        <w:tc>
          <w:tcPr>
            <w:tcW w:w="2977" w:type="dxa"/>
            <w:vAlign w:val="center"/>
          </w:tcPr>
          <w:p w:rsidR="00463503" w:rsidRPr="002D147E" w:rsidRDefault="00463503" w:rsidP="007E4678">
            <w:pPr>
              <w:pStyle w:val="3"/>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打印机安装确认</w:t>
            </w:r>
          </w:p>
        </w:tc>
        <w:tc>
          <w:tcPr>
            <w:tcW w:w="1134" w:type="dxa"/>
            <w:tcBorders>
              <w:top w:val="single" w:sz="4" w:space="0" w:color="auto"/>
              <w:bottom w:val="single" w:sz="4" w:space="0" w:color="auto"/>
            </w:tcBorders>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IQ表5</w:t>
            </w:r>
          </w:p>
        </w:tc>
        <w:tc>
          <w:tcPr>
            <w:tcW w:w="4111" w:type="dxa"/>
            <w:tcBorders>
              <w:top w:val="single" w:sz="4" w:space="0" w:color="auto"/>
              <w:bottom w:val="single" w:sz="4" w:space="0" w:color="auto"/>
            </w:tcBorders>
            <w:vAlign w:val="center"/>
          </w:tcPr>
          <w:p w:rsidR="00463503" w:rsidRPr="002D147E" w:rsidRDefault="00463503" w:rsidP="007E4678">
            <w:pPr>
              <w:pStyle w:val="af5"/>
              <w:jc w:val="left"/>
              <w:rPr>
                <w:rFonts w:ascii="微软雅黑" w:eastAsia="微软雅黑" w:hAnsi="微软雅黑" w:cs="Arial"/>
                <w:b w:val="0"/>
                <w:color w:val="000000"/>
                <w:sz w:val="24"/>
                <w:szCs w:val="24"/>
              </w:rPr>
            </w:pPr>
            <w:r w:rsidRPr="002D147E">
              <w:rPr>
                <w:rFonts w:ascii="微软雅黑" w:eastAsia="微软雅黑" w:hAnsi="微软雅黑" w:cs="Arial" w:hint="eastAsia"/>
                <w:b w:val="0"/>
                <w:color w:val="000000"/>
                <w:sz w:val="24"/>
                <w:szCs w:val="24"/>
              </w:rPr>
              <w:t>打印机</w:t>
            </w:r>
            <w:r w:rsidRPr="002D147E">
              <w:rPr>
                <w:rFonts w:ascii="微软雅黑" w:eastAsia="微软雅黑" w:hAnsi="微软雅黑" w:hint="eastAsia"/>
                <w:b w:val="0"/>
                <w:color w:val="000000"/>
                <w:sz w:val="24"/>
                <w:szCs w:val="24"/>
              </w:rPr>
              <w:t>安装检查记录</w:t>
            </w:r>
          </w:p>
        </w:tc>
      </w:tr>
      <w:tr w:rsidR="00463503" w:rsidRPr="002D147E" w:rsidTr="007E4678">
        <w:tc>
          <w:tcPr>
            <w:tcW w:w="1242" w:type="dxa"/>
            <w:vAlign w:val="center"/>
          </w:tcPr>
          <w:p w:rsidR="00463503" w:rsidRPr="002D147E" w:rsidRDefault="00463503" w:rsidP="007E4678">
            <w:pPr>
              <w:jc w:val="left"/>
              <w:rPr>
                <w:rFonts w:ascii="微软雅黑" w:eastAsia="微软雅黑" w:hAnsi="微软雅黑" w:cs="宋体"/>
                <w:color w:val="000000"/>
                <w:sz w:val="24"/>
                <w:szCs w:val="24"/>
              </w:rPr>
            </w:pPr>
            <w:r w:rsidRPr="002D147E">
              <w:rPr>
                <w:rFonts w:ascii="微软雅黑" w:eastAsia="微软雅黑" w:hAnsi="微软雅黑" w:hint="eastAsia"/>
                <w:color w:val="000000"/>
                <w:sz w:val="24"/>
                <w:szCs w:val="24"/>
              </w:rPr>
              <w:t>11.1.6</w:t>
            </w:r>
          </w:p>
        </w:tc>
        <w:tc>
          <w:tcPr>
            <w:tcW w:w="2977" w:type="dxa"/>
            <w:vAlign w:val="center"/>
          </w:tcPr>
          <w:p w:rsidR="00463503" w:rsidRPr="002D147E" w:rsidRDefault="00463503" w:rsidP="007E4678">
            <w:pPr>
              <w:pStyle w:val="3"/>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软件安装确认</w:t>
            </w:r>
          </w:p>
        </w:tc>
        <w:tc>
          <w:tcPr>
            <w:tcW w:w="1134" w:type="dxa"/>
            <w:tcBorders>
              <w:top w:val="single" w:sz="4" w:space="0" w:color="auto"/>
              <w:bottom w:val="single" w:sz="4" w:space="0" w:color="auto"/>
            </w:tcBorders>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cs="Arial"/>
                <w:color w:val="000000"/>
                <w:sz w:val="24"/>
                <w:szCs w:val="24"/>
              </w:rPr>
              <w:t>IQ</w:t>
            </w:r>
            <w:r w:rsidRPr="002D147E">
              <w:rPr>
                <w:rFonts w:ascii="微软雅黑" w:eastAsia="微软雅黑" w:hAnsi="微软雅黑" w:cs="Arial" w:hint="eastAsia"/>
                <w:color w:val="000000"/>
                <w:sz w:val="24"/>
                <w:szCs w:val="24"/>
              </w:rPr>
              <w:t>表6</w:t>
            </w:r>
          </w:p>
        </w:tc>
        <w:tc>
          <w:tcPr>
            <w:tcW w:w="4111" w:type="dxa"/>
            <w:tcBorders>
              <w:top w:val="single" w:sz="4" w:space="0" w:color="auto"/>
              <w:bottom w:val="single" w:sz="4" w:space="0" w:color="auto"/>
            </w:tcBorders>
            <w:vAlign w:val="center"/>
          </w:tcPr>
          <w:p w:rsidR="00463503" w:rsidRPr="002D147E" w:rsidRDefault="00463503" w:rsidP="007E4678">
            <w:pPr>
              <w:pStyle w:val="af5"/>
              <w:jc w:val="left"/>
              <w:rPr>
                <w:rFonts w:ascii="微软雅黑" w:eastAsia="微软雅黑" w:hAnsi="微软雅黑" w:cs="Arial"/>
                <w:b w:val="0"/>
                <w:color w:val="000000"/>
                <w:sz w:val="24"/>
                <w:szCs w:val="24"/>
              </w:rPr>
            </w:pPr>
            <w:r w:rsidRPr="002D147E">
              <w:rPr>
                <w:rFonts w:ascii="微软雅黑" w:eastAsia="微软雅黑" w:hAnsi="微软雅黑" w:cs="Arial" w:hint="eastAsia"/>
                <w:b w:val="0"/>
                <w:color w:val="000000"/>
                <w:sz w:val="24"/>
                <w:szCs w:val="24"/>
              </w:rPr>
              <w:t>软件</w:t>
            </w:r>
            <w:r w:rsidRPr="002D147E">
              <w:rPr>
                <w:rFonts w:ascii="微软雅黑" w:eastAsia="微软雅黑" w:hAnsi="微软雅黑" w:cs="Arial"/>
                <w:b w:val="0"/>
                <w:color w:val="000000"/>
                <w:sz w:val="24"/>
                <w:szCs w:val="24"/>
              </w:rPr>
              <w:t>安装确认记录</w:t>
            </w:r>
          </w:p>
        </w:tc>
      </w:tr>
      <w:tr w:rsidR="00463503" w:rsidRPr="002D147E" w:rsidTr="007E4678">
        <w:tc>
          <w:tcPr>
            <w:tcW w:w="1242" w:type="dxa"/>
            <w:tcBorders>
              <w:bottom w:val="double" w:sz="4" w:space="0" w:color="auto"/>
            </w:tcBorders>
            <w:vAlign w:val="bottom"/>
          </w:tcPr>
          <w:p w:rsidR="00463503" w:rsidRPr="002D147E" w:rsidRDefault="00463503" w:rsidP="007E4678">
            <w:pPr>
              <w:jc w:val="left"/>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11.1.7.</w:t>
            </w:r>
          </w:p>
        </w:tc>
        <w:tc>
          <w:tcPr>
            <w:tcW w:w="2977" w:type="dxa"/>
            <w:tcBorders>
              <w:bottom w:val="double" w:sz="4" w:space="0" w:color="auto"/>
            </w:tcBorders>
            <w:vAlign w:val="center"/>
          </w:tcPr>
          <w:p w:rsidR="00463503" w:rsidRPr="002D147E" w:rsidRDefault="00463503" w:rsidP="007E4678">
            <w:pPr>
              <w:pStyle w:val="3"/>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仪器仪表校准或检定检查</w:t>
            </w:r>
          </w:p>
        </w:tc>
        <w:tc>
          <w:tcPr>
            <w:tcW w:w="1134" w:type="dxa"/>
            <w:tcBorders>
              <w:top w:val="single" w:sz="4" w:space="0" w:color="auto"/>
            </w:tcBorders>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cs="Arial"/>
                <w:color w:val="000000"/>
                <w:sz w:val="24"/>
                <w:szCs w:val="24"/>
              </w:rPr>
              <w:t>IQ</w:t>
            </w:r>
            <w:r w:rsidRPr="002D147E">
              <w:rPr>
                <w:rFonts w:ascii="微软雅黑" w:eastAsia="微软雅黑" w:hAnsi="微软雅黑" w:cs="Arial" w:hint="eastAsia"/>
                <w:color w:val="000000"/>
                <w:sz w:val="24"/>
                <w:szCs w:val="24"/>
              </w:rPr>
              <w:t>表7</w:t>
            </w:r>
          </w:p>
        </w:tc>
        <w:tc>
          <w:tcPr>
            <w:tcW w:w="4111" w:type="dxa"/>
            <w:tcBorders>
              <w:top w:val="single" w:sz="4" w:space="0" w:color="auto"/>
            </w:tcBorders>
            <w:vAlign w:val="center"/>
          </w:tcPr>
          <w:p w:rsidR="00463503" w:rsidRPr="002D147E" w:rsidRDefault="00463503" w:rsidP="007E4678">
            <w:pPr>
              <w:pStyle w:val="af5"/>
              <w:jc w:val="left"/>
              <w:rPr>
                <w:rFonts w:ascii="微软雅黑" w:eastAsia="微软雅黑" w:hAnsi="微软雅黑" w:cs="Arial"/>
                <w:b w:val="0"/>
                <w:color w:val="000000"/>
                <w:sz w:val="24"/>
                <w:szCs w:val="24"/>
              </w:rPr>
            </w:pPr>
            <w:r w:rsidRPr="002D147E">
              <w:rPr>
                <w:rFonts w:ascii="微软雅黑" w:eastAsia="微软雅黑" w:hAnsi="微软雅黑" w:cs="Arial"/>
                <w:b w:val="0"/>
                <w:color w:val="000000"/>
                <w:sz w:val="24"/>
                <w:szCs w:val="24"/>
              </w:rPr>
              <w:t>仪器仪表校准或检定检查记录</w:t>
            </w:r>
          </w:p>
        </w:tc>
      </w:tr>
    </w:tbl>
    <w:p w:rsidR="00463503" w:rsidRPr="002D147E" w:rsidRDefault="00463503" w:rsidP="00463503">
      <w:pPr>
        <w:pStyle w:val="3"/>
        <w:ind w:left="709"/>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软件基本情况：</w:t>
      </w:r>
    </w:p>
    <w:tbl>
      <w:tblPr>
        <w:tblW w:w="966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620"/>
        <w:gridCol w:w="1182"/>
        <w:gridCol w:w="1275"/>
        <w:gridCol w:w="1560"/>
        <w:gridCol w:w="992"/>
        <w:gridCol w:w="3033"/>
      </w:tblGrid>
      <w:tr w:rsidR="00463503" w:rsidRPr="002D147E" w:rsidTr="007E4678">
        <w:trPr>
          <w:trHeight w:val="860"/>
        </w:trPr>
        <w:tc>
          <w:tcPr>
            <w:tcW w:w="1620"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服务人员名称</w:t>
            </w:r>
          </w:p>
        </w:tc>
        <w:tc>
          <w:tcPr>
            <w:tcW w:w="1182"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b/>
                <w:color w:val="000000"/>
                <w:sz w:val="24"/>
                <w:szCs w:val="24"/>
              </w:rPr>
            </w:pPr>
          </w:p>
        </w:tc>
        <w:tc>
          <w:tcPr>
            <w:tcW w:w="1275"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联系电话</w:t>
            </w:r>
          </w:p>
        </w:tc>
        <w:tc>
          <w:tcPr>
            <w:tcW w:w="1560"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jc w:val="center"/>
              <w:rPr>
                <w:rFonts w:ascii="微软雅黑" w:eastAsia="微软雅黑" w:hAnsi="微软雅黑" w:cs="Arial"/>
                <w:b/>
                <w:color w:val="000000"/>
                <w:sz w:val="24"/>
                <w:szCs w:val="24"/>
              </w:rPr>
            </w:pPr>
          </w:p>
        </w:tc>
        <w:tc>
          <w:tcPr>
            <w:tcW w:w="992"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地址</w:t>
            </w:r>
          </w:p>
        </w:tc>
        <w:tc>
          <w:tcPr>
            <w:tcW w:w="3033" w:type="dxa"/>
            <w:tcBorders>
              <w:top w:val="double" w:sz="4" w:space="0" w:color="auto"/>
              <w:left w:val="single" w:sz="4" w:space="0" w:color="auto"/>
              <w:bottom w:val="single" w:sz="4" w:space="0" w:color="auto"/>
              <w:right w:val="doub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p>
        </w:tc>
      </w:tr>
      <w:tr w:rsidR="00463503" w:rsidRPr="002D147E" w:rsidTr="007E4678">
        <w:trPr>
          <w:trHeight w:val="446"/>
        </w:trPr>
        <w:tc>
          <w:tcPr>
            <w:tcW w:w="1620" w:type="dxa"/>
            <w:vAlign w:val="center"/>
          </w:tcPr>
          <w:p w:rsidR="00463503" w:rsidRPr="002D147E" w:rsidRDefault="00463503" w:rsidP="007E4678">
            <w:pPr>
              <w:jc w:val="center"/>
              <w:rPr>
                <w:rFonts w:ascii="微软雅黑" w:eastAsia="微软雅黑" w:hAnsi="微软雅黑" w:cs="宋体"/>
                <w:color w:val="000000"/>
                <w:sz w:val="24"/>
                <w:szCs w:val="24"/>
              </w:rPr>
            </w:pPr>
            <w:r w:rsidRPr="002D147E">
              <w:rPr>
                <w:rFonts w:ascii="微软雅黑" w:eastAsia="微软雅黑" w:hAnsi="微软雅黑" w:cs="宋体" w:hint="eastAsia"/>
                <w:color w:val="000000"/>
                <w:sz w:val="24"/>
                <w:szCs w:val="24"/>
              </w:rPr>
              <w:t>软件提供者名称</w:t>
            </w:r>
          </w:p>
        </w:tc>
        <w:tc>
          <w:tcPr>
            <w:tcW w:w="1182"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1275"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b/>
                <w:color w:val="000000"/>
                <w:sz w:val="24"/>
                <w:szCs w:val="24"/>
              </w:rPr>
              <w:t>联系电话</w:t>
            </w:r>
          </w:p>
        </w:tc>
        <w:tc>
          <w:tcPr>
            <w:tcW w:w="1560"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992"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b/>
                <w:color w:val="000000"/>
                <w:sz w:val="24"/>
                <w:szCs w:val="24"/>
              </w:rPr>
              <w:t>地址</w:t>
            </w:r>
          </w:p>
        </w:tc>
        <w:tc>
          <w:tcPr>
            <w:tcW w:w="3033" w:type="dxa"/>
          </w:tcPr>
          <w:p w:rsidR="00463503" w:rsidRPr="002D147E" w:rsidRDefault="00463503" w:rsidP="007E4678">
            <w:pPr>
              <w:jc w:val="left"/>
              <w:rPr>
                <w:rFonts w:ascii="微软雅黑" w:eastAsia="微软雅黑" w:hAnsi="微软雅黑" w:cs="Arial"/>
                <w:color w:val="000000"/>
                <w:sz w:val="24"/>
                <w:szCs w:val="24"/>
              </w:rPr>
            </w:pPr>
          </w:p>
        </w:tc>
      </w:tr>
      <w:tr w:rsidR="00463503" w:rsidRPr="002D147E" w:rsidTr="007E4678">
        <w:trPr>
          <w:trHeight w:val="429"/>
        </w:trPr>
        <w:tc>
          <w:tcPr>
            <w:tcW w:w="1620" w:type="dxa"/>
            <w:vAlign w:val="center"/>
          </w:tcPr>
          <w:p w:rsidR="00463503" w:rsidRPr="002D147E" w:rsidRDefault="00463503" w:rsidP="007E4678">
            <w:pPr>
              <w:jc w:val="center"/>
              <w:rPr>
                <w:rFonts w:ascii="微软雅黑" w:eastAsia="微软雅黑" w:hAnsi="微软雅黑" w:cs="宋体"/>
                <w:color w:val="000000"/>
                <w:sz w:val="24"/>
                <w:szCs w:val="24"/>
              </w:rPr>
            </w:pPr>
            <w:r w:rsidRPr="002D147E">
              <w:rPr>
                <w:rFonts w:ascii="微软雅黑" w:eastAsia="微软雅黑" w:hAnsi="微软雅黑" w:cs="宋体" w:hint="eastAsia"/>
                <w:color w:val="000000"/>
                <w:sz w:val="24"/>
                <w:szCs w:val="24"/>
              </w:rPr>
              <w:t>软件版本号</w:t>
            </w:r>
          </w:p>
        </w:tc>
        <w:tc>
          <w:tcPr>
            <w:tcW w:w="1182"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1275"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复制光盘保存份数</w:t>
            </w:r>
          </w:p>
        </w:tc>
        <w:tc>
          <w:tcPr>
            <w:tcW w:w="1560"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992"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光盘保存地址</w:t>
            </w:r>
          </w:p>
        </w:tc>
        <w:tc>
          <w:tcPr>
            <w:tcW w:w="3033" w:type="dxa"/>
          </w:tcPr>
          <w:p w:rsidR="00463503" w:rsidRPr="002D147E" w:rsidRDefault="00463503" w:rsidP="007E4678">
            <w:pPr>
              <w:jc w:val="left"/>
              <w:rPr>
                <w:rFonts w:ascii="微软雅黑" w:eastAsia="微软雅黑" w:hAnsi="微软雅黑" w:cs="Arial"/>
                <w:color w:val="000000"/>
                <w:sz w:val="24"/>
                <w:szCs w:val="24"/>
              </w:rPr>
            </w:pPr>
          </w:p>
        </w:tc>
      </w:tr>
      <w:tr w:rsidR="00463503" w:rsidRPr="002D147E" w:rsidTr="007E4678">
        <w:trPr>
          <w:trHeight w:val="718"/>
        </w:trPr>
        <w:tc>
          <w:tcPr>
            <w:tcW w:w="1620" w:type="dxa"/>
            <w:vAlign w:val="center"/>
          </w:tcPr>
          <w:p w:rsidR="00463503" w:rsidRPr="002D147E" w:rsidRDefault="00463503" w:rsidP="007E4678">
            <w:pPr>
              <w:jc w:val="center"/>
              <w:rPr>
                <w:rFonts w:ascii="微软雅黑" w:eastAsia="微软雅黑" w:hAnsi="微软雅黑" w:cs="宋体"/>
                <w:color w:val="000000"/>
                <w:sz w:val="24"/>
                <w:szCs w:val="24"/>
              </w:rPr>
            </w:pPr>
            <w:r w:rsidRPr="002D147E">
              <w:rPr>
                <w:rFonts w:ascii="微软雅黑" w:eastAsia="微软雅黑" w:hAnsi="微软雅黑" w:cs="宋体" w:hint="eastAsia"/>
                <w:color w:val="000000"/>
                <w:sz w:val="24"/>
                <w:szCs w:val="24"/>
              </w:rPr>
              <w:t>保存人</w:t>
            </w:r>
          </w:p>
        </w:tc>
        <w:tc>
          <w:tcPr>
            <w:tcW w:w="1182" w:type="dxa"/>
            <w:vAlign w:val="center"/>
          </w:tcPr>
          <w:p w:rsidR="00463503" w:rsidRPr="002D147E" w:rsidRDefault="00463503" w:rsidP="007E4678">
            <w:pPr>
              <w:pStyle w:val="3"/>
              <w:jc w:val="center"/>
              <w:rPr>
                <w:rFonts w:ascii="微软雅黑" w:eastAsia="微软雅黑" w:hAnsi="微软雅黑" w:cs="Arial"/>
                <w:color w:val="000000"/>
                <w:sz w:val="24"/>
                <w:szCs w:val="24"/>
              </w:rPr>
            </w:pPr>
          </w:p>
        </w:tc>
        <w:tc>
          <w:tcPr>
            <w:tcW w:w="1275" w:type="dxa"/>
            <w:tcBorders>
              <w:bottom w:val="single" w:sz="4" w:space="0" w:color="auto"/>
            </w:tcBorders>
            <w:vAlign w:val="center"/>
          </w:tcPr>
          <w:p w:rsidR="00463503" w:rsidRPr="002D147E" w:rsidRDefault="00463503" w:rsidP="007E4678">
            <w:pPr>
              <w:jc w:val="center"/>
              <w:rPr>
                <w:rFonts w:ascii="微软雅黑" w:eastAsia="微软雅黑" w:hAnsi="微软雅黑" w:cs="Arial"/>
                <w:color w:val="000000"/>
                <w:sz w:val="24"/>
                <w:szCs w:val="24"/>
              </w:rPr>
            </w:pPr>
          </w:p>
        </w:tc>
        <w:tc>
          <w:tcPr>
            <w:tcW w:w="1560"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992"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3033" w:type="dxa"/>
          </w:tcPr>
          <w:p w:rsidR="00463503" w:rsidRPr="002D147E" w:rsidRDefault="00463503" w:rsidP="007E4678">
            <w:pPr>
              <w:rPr>
                <w:rFonts w:ascii="微软雅黑" w:eastAsia="微软雅黑" w:hAnsi="微软雅黑" w:cs="Arial"/>
                <w:color w:val="000000"/>
                <w:sz w:val="24"/>
                <w:szCs w:val="24"/>
              </w:rPr>
            </w:pPr>
          </w:p>
        </w:tc>
      </w:tr>
    </w:tbl>
    <w:p w:rsidR="00463503" w:rsidRPr="002D147E" w:rsidRDefault="00463503" w:rsidP="00463503">
      <w:pPr>
        <w:rPr>
          <w:rFonts w:ascii="微软雅黑" w:eastAsia="微软雅黑" w:hAnsi="微软雅黑"/>
        </w:rPr>
      </w:pPr>
    </w:p>
    <w:p w:rsidR="00463503" w:rsidRPr="002D147E" w:rsidRDefault="00463503" w:rsidP="00463503">
      <w:pPr>
        <w:pStyle w:val="3"/>
        <w:numPr>
          <w:ilvl w:val="2"/>
          <w:numId w:val="1"/>
        </w:num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安装文件确认</w:t>
      </w:r>
    </w:p>
    <w:p w:rsidR="00463503" w:rsidRPr="002D147E" w:rsidRDefault="00463503" w:rsidP="00463503">
      <w:pPr>
        <w:rPr>
          <w:rStyle w:val="af9"/>
          <w:rFonts w:ascii="微软雅黑" w:eastAsia="微软雅黑" w:hAnsi="微软雅黑"/>
          <w:color w:val="000000"/>
          <w:sz w:val="24"/>
          <w:szCs w:val="24"/>
        </w:rPr>
      </w:pPr>
      <w:r w:rsidRPr="002D147E">
        <w:rPr>
          <w:rStyle w:val="af9"/>
          <w:rFonts w:ascii="微软雅黑" w:eastAsia="微软雅黑" w:hAnsi="微软雅黑" w:hint="eastAsia"/>
          <w:color w:val="000000"/>
          <w:sz w:val="24"/>
          <w:szCs w:val="24"/>
        </w:rPr>
        <w:t>目的</w:t>
      </w:r>
    </w:p>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确认</w:t>
      </w:r>
      <w:r w:rsidR="00A216BA">
        <w:rPr>
          <w:rFonts w:ascii="微软雅黑" w:eastAsia="微软雅黑" w:hAnsi="微软雅黑" w:cs="Arial" w:hint="eastAsia"/>
          <w:color w:val="FF0000"/>
          <w:sz w:val="24"/>
          <w:szCs w:val="24"/>
        </w:rPr>
        <w:t>……</w:t>
      </w:r>
      <w:r w:rsidRPr="002D147E">
        <w:rPr>
          <w:rFonts w:ascii="微软雅黑" w:eastAsia="微软雅黑" w:hAnsi="微软雅黑" w:hint="eastAsia"/>
          <w:color w:val="000000"/>
          <w:sz w:val="24"/>
          <w:szCs w:val="24"/>
        </w:rPr>
        <w:t>仪验证</w:t>
      </w:r>
      <w:proofErr w:type="gramStart"/>
      <w:r w:rsidRPr="002D147E">
        <w:rPr>
          <w:rFonts w:ascii="微软雅黑" w:eastAsia="微软雅黑" w:hAnsi="微软雅黑" w:hint="eastAsia"/>
          <w:color w:val="000000"/>
          <w:sz w:val="24"/>
          <w:szCs w:val="24"/>
        </w:rPr>
        <w:t>仪系统</w:t>
      </w:r>
      <w:proofErr w:type="gramEnd"/>
      <w:r w:rsidRPr="002D147E">
        <w:rPr>
          <w:rFonts w:ascii="微软雅黑" w:eastAsia="微软雅黑" w:hAnsi="微软雅黑" w:hint="eastAsia"/>
          <w:color w:val="000000"/>
          <w:sz w:val="24"/>
          <w:szCs w:val="24"/>
        </w:rPr>
        <w:t>的标准清单、说明文件、配置图、操作手册和厂家提供的设计资料是</w:t>
      </w:r>
      <w:r w:rsidRPr="002D147E">
        <w:rPr>
          <w:rFonts w:ascii="微软雅黑" w:eastAsia="微软雅黑" w:hAnsi="微软雅黑" w:hint="eastAsia"/>
          <w:color w:val="000000"/>
          <w:sz w:val="24"/>
          <w:szCs w:val="24"/>
        </w:rPr>
        <w:lastRenderedPageBreak/>
        <w:t>否齐全，是否符合设计要求。</w:t>
      </w:r>
    </w:p>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cs="Arial" w:hint="eastAsia"/>
          <w:b/>
          <w:color w:val="000000"/>
          <w:sz w:val="24"/>
          <w:szCs w:val="24"/>
        </w:rPr>
        <w:t>文件清单：</w:t>
      </w:r>
    </w:p>
    <w:tbl>
      <w:tblPr>
        <w:tblW w:w="966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620"/>
        <w:gridCol w:w="1890"/>
        <w:gridCol w:w="6152"/>
      </w:tblGrid>
      <w:tr w:rsidR="00463503" w:rsidRPr="002D147E" w:rsidTr="007E4678">
        <w:trPr>
          <w:trHeight w:val="860"/>
        </w:trPr>
        <w:tc>
          <w:tcPr>
            <w:tcW w:w="1620"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b/>
                <w:color w:val="000000"/>
                <w:sz w:val="24"/>
                <w:szCs w:val="24"/>
              </w:rPr>
            </w:pPr>
          </w:p>
        </w:tc>
        <w:tc>
          <w:tcPr>
            <w:tcW w:w="1890"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名称</w:t>
            </w:r>
          </w:p>
        </w:tc>
        <w:tc>
          <w:tcPr>
            <w:tcW w:w="6152"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保存地点</w:t>
            </w:r>
          </w:p>
        </w:tc>
      </w:tr>
      <w:tr w:rsidR="00463503" w:rsidRPr="002D147E" w:rsidTr="007E4678">
        <w:trPr>
          <w:trHeight w:val="446"/>
        </w:trPr>
        <w:tc>
          <w:tcPr>
            <w:tcW w:w="1620" w:type="dxa"/>
            <w:vAlign w:val="center"/>
          </w:tcPr>
          <w:p w:rsidR="00463503" w:rsidRPr="002D147E" w:rsidRDefault="00463503" w:rsidP="007E4678">
            <w:pPr>
              <w:jc w:val="center"/>
              <w:rPr>
                <w:rFonts w:ascii="微软雅黑" w:eastAsia="微软雅黑" w:hAnsi="微软雅黑" w:cs="宋体"/>
                <w:color w:val="000000"/>
                <w:sz w:val="24"/>
                <w:szCs w:val="24"/>
              </w:rPr>
            </w:pPr>
            <w:r w:rsidRPr="002D147E">
              <w:rPr>
                <w:rFonts w:ascii="微软雅黑" w:eastAsia="微软雅黑" w:hAnsi="微软雅黑" w:cs="宋体" w:hint="eastAsia"/>
                <w:color w:val="000000"/>
                <w:sz w:val="24"/>
                <w:szCs w:val="24"/>
              </w:rPr>
              <w:t>1</w:t>
            </w:r>
          </w:p>
        </w:tc>
        <w:tc>
          <w:tcPr>
            <w:tcW w:w="1890"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6152" w:type="dxa"/>
            <w:vAlign w:val="center"/>
          </w:tcPr>
          <w:p w:rsidR="00463503" w:rsidRPr="002D147E" w:rsidRDefault="00463503" w:rsidP="007E4678">
            <w:pPr>
              <w:jc w:val="left"/>
              <w:rPr>
                <w:rFonts w:ascii="微软雅黑" w:eastAsia="微软雅黑" w:hAnsi="微软雅黑" w:cs="Arial"/>
                <w:color w:val="000000"/>
                <w:sz w:val="24"/>
                <w:szCs w:val="24"/>
              </w:rPr>
            </w:pPr>
          </w:p>
        </w:tc>
      </w:tr>
      <w:tr w:rsidR="00463503" w:rsidRPr="002D147E" w:rsidTr="007E4678">
        <w:trPr>
          <w:trHeight w:val="429"/>
        </w:trPr>
        <w:tc>
          <w:tcPr>
            <w:tcW w:w="1620" w:type="dxa"/>
            <w:vAlign w:val="center"/>
          </w:tcPr>
          <w:p w:rsidR="00463503" w:rsidRPr="002D147E" w:rsidRDefault="00463503" w:rsidP="007E4678">
            <w:pPr>
              <w:jc w:val="center"/>
              <w:rPr>
                <w:rFonts w:ascii="微软雅黑" w:eastAsia="微软雅黑" w:hAnsi="微软雅黑" w:cs="宋体"/>
                <w:color w:val="000000"/>
                <w:sz w:val="24"/>
                <w:szCs w:val="24"/>
              </w:rPr>
            </w:pPr>
            <w:r w:rsidRPr="002D147E">
              <w:rPr>
                <w:rFonts w:ascii="微软雅黑" w:eastAsia="微软雅黑" w:hAnsi="微软雅黑" w:cs="宋体" w:hint="eastAsia"/>
                <w:color w:val="000000"/>
                <w:sz w:val="24"/>
                <w:szCs w:val="24"/>
              </w:rPr>
              <w:t>2</w:t>
            </w:r>
          </w:p>
        </w:tc>
        <w:tc>
          <w:tcPr>
            <w:tcW w:w="1890"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6152" w:type="dxa"/>
            <w:vAlign w:val="center"/>
          </w:tcPr>
          <w:p w:rsidR="00463503" w:rsidRPr="002D147E" w:rsidRDefault="00463503" w:rsidP="007E4678">
            <w:pPr>
              <w:jc w:val="left"/>
              <w:rPr>
                <w:rFonts w:ascii="微软雅黑" w:eastAsia="微软雅黑" w:hAnsi="微软雅黑" w:cs="Arial"/>
                <w:color w:val="000000"/>
                <w:sz w:val="24"/>
                <w:szCs w:val="24"/>
              </w:rPr>
            </w:pPr>
          </w:p>
        </w:tc>
      </w:tr>
      <w:tr w:rsidR="00463503" w:rsidRPr="002D147E" w:rsidTr="007E4678">
        <w:trPr>
          <w:trHeight w:val="718"/>
        </w:trPr>
        <w:tc>
          <w:tcPr>
            <w:tcW w:w="1620" w:type="dxa"/>
            <w:vAlign w:val="center"/>
          </w:tcPr>
          <w:p w:rsidR="00463503" w:rsidRPr="002D147E" w:rsidRDefault="00463503" w:rsidP="007E4678">
            <w:pPr>
              <w:jc w:val="center"/>
              <w:rPr>
                <w:rFonts w:ascii="微软雅黑" w:eastAsia="微软雅黑" w:hAnsi="微软雅黑" w:cs="宋体"/>
                <w:color w:val="000000"/>
                <w:sz w:val="24"/>
                <w:szCs w:val="24"/>
              </w:rPr>
            </w:pPr>
            <w:r w:rsidRPr="002D147E">
              <w:rPr>
                <w:rFonts w:ascii="微软雅黑" w:eastAsia="微软雅黑" w:hAnsi="微软雅黑" w:cs="宋体" w:hint="eastAsia"/>
                <w:color w:val="000000"/>
                <w:sz w:val="24"/>
                <w:szCs w:val="24"/>
              </w:rPr>
              <w:t>3</w:t>
            </w:r>
          </w:p>
        </w:tc>
        <w:tc>
          <w:tcPr>
            <w:tcW w:w="1890"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615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trHeight w:val="718"/>
        </w:trPr>
        <w:tc>
          <w:tcPr>
            <w:tcW w:w="1620" w:type="dxa"/>
            <w:vAlign w:val="center"/>
          </w:tcPr>
          <w:p w:rsidR="00463503" w:rsidRPr="002D147E" w:rsidRDefault="00463503" w:rsidP="007E4678">
            <w:pPr>
              <w:jc w:val="center"/>
              <w:rPr>
                <w:rFonts w:ascii="微软雅黑" w:eastAsia="微软雅黑" w:hAnsi="微软雅黑" w:cs="宋体"/>
                <w:color w:val="000000"/>
                <w:sz w:val="24"/>
                <w:szCs w:val="24"/>
              </w:rPr>
            </w:pPr>
            <w:r w:rsidRPr="002D147E">
              <w:rPr>
                <w:rFonts w:ascii="微软雅黑" w:eastAsia="微软雅黑" w:hAnsi="微软雅黑" w:cs="宋体" w:hint="eastAsia"/>
                <w:color w:val="000000"/>
                <w:sz w:val="24"/>
                <w:szCs w:val="24"/>
              </w:rPr>
              <w:t>4</w:t>
            </w:r>
          </w:p>
        </w:tc>
        <w:tc>
          <w:tcPr>
            <w:tcW w:w="1890"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6152" w:type="dxa"/>
            <w:vAlign w:val="center"/>
          </w:tcPr>
          <w:p w:rsidR="00463503" w:rsidRPr="002D147E" w:rsidRDefault="00463503" w:rsidP="007E4678">
            <w:pPr>
              <w:rPr>
                <w:rFonts w:ascii="微软雅黑" w:eastAsia="微软雅黑" w:hAnsi="微软雅黑" w:cs="Arial"/>
                <w:color w:val="000000"/>
                <w:sz w:val="24"/>
                <w:szCs w:val="24"/>
              </w:rPr>
            </w:pPr>
          </w:p>
        </w:tc>
      </w:tr>
    </w:tbl>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确认《</w:t>
      </w:r>
      <w:r w:rsidR="00724C42">
        <w:rPr>
          <w:rFonts w:ascii="微软雅黑" w:eastAsia="微软雅黑" w:hAnsi="微软雅黑" w:cs="Arial" w:hint="eastAsia"/>
          <w:color w:val="000000"/>
          <w:sz w:val="24"/>
          <w:szCs w:val="24"/>
        </w:rPr>
        <w:t>……</w:t>
      </w:r>
      <w:r w:rsidRPr="002D147E">
        <w:rPr>
          <w:rFonts w:ascii="微软雅黑" w:eastAsia="微软雅黑" w:hAnsi="微软雅黑" w:hint="eastAsia"/>
          <w:color w:val="000000"/>
          <w:sz w:val="24"/>
          <w:szCs w:val="24"/>
        </w:rPr>
        <w:t>系统软件安装标准操作规程》</w:t>
      </w:r>
    </w:p>
    <w:p w:rsidR="00463503" w:rsidRPr="002D147E" w:rsidRDefault="00463503" w:rsidP="00463503">
      <w:pPr>
        <w:rPr>
          <w:rFonts w:ascii="微软雅黑" w:eastAsia="微软雅黑" w:hAnsi="微软雅黑"/>
          <w:color w:val="000000"/>
          <w:sz w:val="24"/>
          <w:szCs w:val="24"/>
        </w:rPr>
      </w:pPr>
    </w:p>
    <w:p w:rsidR="00463503" w:rsidRPr="002D147E" w:rsidRDefault="00463503" w:rsidP="00463503">
      <w:pPr>
        <w:rPr>
          <w:rStyle w:val="af9"/>
          <w:rFonts w:ascii="微软雅黑" w:eastAsia="微软雅黑" w:hAnsi="微软雅黑"/>
          <w:color w:val="000000"/>
          <w:sz w:val="24"/>
          <w:szCs w:val="24"/>
        </w:rPr>
      </w:pPr>
      <w:r w:rsidRPr="002D147E">
        <w:rPr>
          <w:rStyle w:val="af9"/>
          <w:rFonts w:ascii="微软雅黑" w:eastAsia="微软雅黑" w:hAnsi="微软雅黑" w:hint="eastAsia"/>
          <w:color w:val="000000"/>
          <w:sz w:val="24"/>
          <w:szCs w:val="24"/>
        </w:rPr>
        <w:t>程序</w:t>
      </w:r>
    </w:p>
    <w:p w:rsidR="00463503" w:rsidRPr="002D147E" w:rsidRDefault="00463503" w:rsidP="00463503">
      <w:pPr>
        <w:tabs>
          <w:tab w:val="left" w:pos="1005"/>
        </w:tabs>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逐一检查</w:t>
      </w:r>
      <w:r w:rsidR="00724C42">
        <w:rPr>
          <w:rFonts w:ascii="微软雅黑" w:eastAsia="微软雅黑" w:hAnsi="微软雅黑" w:cs="Arial" w:hint="eastAsia"/>
          <w:color w:val="000000"/>
          <w:sz w:val="24"/>
          <w:szCs w:val="24"/>
        </w:rPr>
        <w:t>……</w:t>
      </w:r>
      <w:r w:rsidRPr="002D147E">
        <w:rPr>
          <w:rFonts w:ascii="微软雅黑" w:eastAsia="微软雅黑" w:hAnsi="微软雅黑" w:hint="eastAsia"/>
          <w:color w:val="000000"/>
          <w:sz w:val="24"/>
          <w:szCs w:val="24"/>
        </w:rPr>
        <w:t>系统的标准清单、说明文件、配置图、操作手册和厂家提供的设计资料，并对文件进行编号整理，检查是否完整并符合要求。</w:t>
      </w:r>
    </w:p>
    <w:p w:rsidR="00463503" w:rsidRPr="002D147E" w:rsidRDefault="00463503" w:rsidP="00463503">
      <w:pPr>
        <w:tabs>
          <w:tab w:val="left" w:pos="1005"/>
        </w:tabs>
        <w:rPr>
          <w:rFonts w:ascii="微软雅黑" w:eastAsia="微软雅黑" w:hAnsi="微软雅黑"/>
          <w:color w:val="000000"/>
          <w:sz w:val="24"/>
          <w:szCs w:val="24"/>
        </w:rPr>
      </w:pPr>
    </w:p>
    <w:p w:rsidR="00463503" w:rsidRPr="002D147E" w:rsidRDefault="00463503" w:rsidP="00463503">
      <w:pPr>
        <w:rPr>
          <w:rStyle w:val="af9"/>
          <w:rFonts w:ascii="微软雅黑" w:eastAsia="微软雅黑" w:hAnsi="微软雅黑"/>
          <w:color w:val="000000"/>
          <w:sz w:val="24"/>
          <w:szCs w:val="24"/>
        </w:rPr>
      </w:pPr>
      <w:r w:rsidRPr="002D147E">
        <w:rPr>
          <w:rStyle w:val="af9"/>
          <w:rFonts w:ascii="微软雅黑" w:eastAsia="微软雅黑" w:hAnsi="微软雅黑" w:hint="eastAsia"/>
          <w:color w:val="000000"/>
          <w:sz w:val="24"/>
          <w:szCs w:val="24"/>
        </w:rPr>
        <w:t>可接受标准</w:t>
      </w:r>
    </w:p>
    <w:p w:rsidR="00463503" w:rsidRPr="002D147E" w:rsidRDefault="00463503" w:rsidP="00463503">
      <w:pPr>
        <w:tabs>
          <w:tab w:val="left" w:pos="1005"/>
        </w:tabs>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所有的安装文件及设计说明齐全，符合设计要求。</w:t>
      </w:r>
    </w:p>
    <w:p w:rsidR="00463503" w:rsidRPr="002D147E" w:rsidRDefault="00463503" w:rsidP="00463503">
      <w:pPr>
        <w:rPr>
          <w:rFonts w:ascii="微软雅黑" w:eastAsia="微软雅黑" w:hAnsi="微软雅黑"/>
          <w:b/>
          <w:bCs/>
          <w:i/>
          <w:iCs/>
          <w:color w:val="000000"/>
          <w:sz w:val="24"/>
          <w:szCs w:val="24"/>
        </w:rPr>
      </w:pPr>
      <w:r w:rsidRPr="002D147E">
        <w:rPr>
          <w:rStyle w:val="af9"/>
          <w:rFonts w:ascii="微软雅黑" w:eastAsia="微软雅黑" w:hAnsi="微软雅黑" w:hint="eastAsia"/>
          <w:color w:val="000000"/>
          <w:sz w:val="24"/>
          <w:szCs w:val="24"/>
        </w:rPr>
        <w:t>记录</w:t>
      </w:r>
    </w:p>
    <w:p w:rsidR="00463503" w:rsidRPr="002D147E" w:rsidRDefault="00463503" w:rsidP="00463503">
      <w:pPr>
        <w:pStyle w:val="af5"/>
        <w:jc w:val="left"/>
        <w:rPr>
          <w:rFonts w:ascii="微软雅黑" w:eastAsia="微软雅黑" w:hAnsi="微软雅黑"/>
          <w:b w:val="0"/>
          <w:color w:val="000000"/>
          <w:sz w:val="24"/>
          <w:szCs w:val="24"/>
        </w:rPr>
      </w:pPr>
      <w:r w:rsidRPr="002D147E">
        <w:rPr>
          <w:rFonts w:ascii="微软雅黑" w:eastAsia="微软雅黑" w:hAnsi="微软雅黑" w:hint="eastAsia"/>
          <w:b w:val="0"/>
          <w:color w:val="000000"/>
          <w:sz w:val="24"/>
          <w:szCs w:val="24"/>
        </w:rPr>
        <w:t>见IQ表</w:t>
      </w:r>
      <w:r w:rsidRPr="002D147E">
        <w:rPr>
          <w:rFonts w:ascii="微软雅黑" w:eastAsia="微软雅黑" w:hAnsi="微软雅黑"/>
          <w:b w:val="0"/>
          <w:noProof/>
          <w:color w:val="000000"/>
          <w:sz w:val="24"/>
          <w:szCs w:val="24"/>
        </w:rPr>
        <w:t>1</w:t>
      </w:r>
      <w:r w:rsidRPr="002D147E">
        <w:rPr>
          <w:rFonts w:ascii="微软雅黑" w:eastAsia="微软雅黑" w:hAnsi="微软雅黑" w:hint="eastAsia"/>
          <w:b w:val="0"/>
          <w:noProof/>
          <w:color w:val="000000"/>
          <w:sz w:val="24"/>
          <w:szCs w:val="24"/>
        </w:rPr>
        <w:t>:</w:t>
      </w:r>
      <w:r w:rsidRPr="002D147E">
        <w:rPr>
          <w:rFonts w:ascii="微软雅黑" w:eastAsia="微软雅黑" w:hAnsi="微软雅黑" w:hint="eastAsia"/>
          <w:b w:val="0"/>
          <w:color w:val="000000"/>
          <w:sz w:val="24"/>
          <w:szCs w:val="24"/>
        </w:rPr>
        <w:t>文件确认记录。</w:t>
      </w:r>
    </w:p>
    <w:p w:rsidR="00463503" w:rsidRPr="002D147E" w:rsidRDefault="00463503" w:rsidP="00463503">
      <w:pPr>
        <w:pStyle w:val="3"/>
        <w:numPr>
          <w:ilvl w:val="2"/>
          <w:numId w:val="1"/>
        </w:num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系统配置清单确认</w:t>
      </w:r>
    </w:p>
    <w:p w:rsidR="00463503" w:rsidRPr="002D147E" w:rsidRDefault="00463503" w:rsidP="00463503">
      <w:pPr>
        <w:rPr>
          <w:rStyle w:val="af9"/>
          <w:rFonts w:ascii="微软雅黑" w:eastAsia="微软雅黑" w:hAnsi="微软雅黑"/>
          <w:color w:val="000000"/>
          <w:sz w:val="24"/>
          <w:szCs w:val="24"/>
        </w:rPr>
      </w:pPr>
      <w:r w:rsidRPr="002D147E">
        <w:rPr>
          <w:rStyle w:val="af9"/>
          <w:rFonts w:ascii="微软雅黑" w:eastAsia="微软雅黑" w:hAnsi="微软雅黑" w:hint="eastAsia"/>
          <w:color w:val="000000"/>
          <w:sz w:val="24"/>
          <w:szCs w:val="24"/>
        </w:rPr>
        <w:t>目的</w:t>
      </w:r>
    </w:p>
    <w:p w:rsidR="00463503" w:rsidRPr="002D147E" w:rsidRDefault="00463503" w:rsidP="00463503">
      <w:pPr>
        <w:rPr>
          <w:rStyle w:val="a5"/>
          <w:rFonts w:ascii="微软雅黑" w:eastAsia="微软雅黑" w:hAnsi="微软雅黑"/>
          <w:b w:val="0"/>
          <w:bCs w:val="0"/>
          <w:color w:val="FF0000"/>
          <w:sz w:val="24"/>
          <w:szCs w:val="24"/>
        </w:rPr>
      </w:pPr>
      <w:r w:rsidRPr="002D147E">
        <w:rPr>
          <w:rFonts w:ascii="微软雅黑" w:eastAsia="微软雅黑" w:hAnsi="微软雅黑" w:hint="eastAsia"/>
          <w:color w:val="FF0000"/>
          <w:sz w:val="24"/>
          <w:szCs w:val="24"/>
        </w:rPr>
        <w:t>根据</w:t>
      </w:r>
      <w:r w:rsidR="00724C42">
        <w:rPr>
          <w:rFonts w:ascii="微软雅黑" w:eastAsia="微软雅黑" w:hAnsi="微软雅黑" w:cs="Arial" w:hint="eastAsia"/>
          <w:color w:val="000000"/>
          <w:sz w:val="24"/>
          <w:szCs w:val="24"/>
        </w:rPr>
        <w:t>……</w:t>
      </w:r>
      <w:r w:rsidRPr="002D147E">
        <w:rPr>
          <w:rFonts w:ascii="微软雅黑" w:eastAsia="微软雅黑" w:hAnsi="微软雅黑" w:hint="eastAsia"/>
          <w:color w:val="FF0000"/>
          <w:sz w:val="24"/>
          <w:szCs w:val="24"/>
        </w:rPr>
        <w:t>工作平台的配置要求，对计算机及系统配置清单进行检查，确认系统配置清单中的配置齐全。</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966"/>
        <w:gridCol w:w="2665"/>
        <w:gridCol w:w="531"/>
        <w:gridCol w:w="2081"/>
        <w:gridCol w:w="2081"/>
      </w:tblGrid>
      <w:tr w:rsidR="00463503" w:rsidRPr="002D147E" w:rsidTr="007E4678">
        <w:trPr>
          <w:tblHeader/>
        </w:trPr>
        <w:tc>
          <w:tcPr>
            <w:tcW w:w="1054" w:type="pct"/>
            <w:shd w:val="clear" w:color="auto" w:fill="F2F2F2"/>
            <w:vAlign w:val="center"/>
          </w:tcPr>
          <w:p w:rsidR="00463503" w:rsidRPr="002D147E" w:rsidRDefault="00463503" w:rsidP="007E4678">
            <w:pPr>
              <w:snapToGrid w:val="0"/>
              <w:spacing w:line="240" w:lineRule="atLeas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lastRenderedPageBreak/>
              <w:t>名称/</w:t>
            </w:r>
          </w:p>
        </w:tc>
        <w:tc>
          <w:tcPr>
            <w:tcW w:w="1429" w:type="pct"/>
            <w:shd w:val="clear" w:color="auto" w:fill="F2F2F2"/>
          </w:tcPr>
          <w:p w:rsidR="00463503" w:rsidRPr="002D147E" w:rsidRDefault="00463503" w:rsidP="007E4678">
            <w:pPr>
              <w:snapToGrid w:val="0"/>
              <w:spacing w:line="240" w:lineRule="atLeas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型号/版本</w:t>
            </w:r>
          </w:p>
        </w:tc>
        <w:tc>
          <w:tcPr>
            <w:tcW w:w="285" w:type="pct"/>
            <w:shd w:val="clear" w:color="auto" w:fill="F2F2F2"/>
          </w:tcPr>
          <w:p w:rsidR="00463503" w:rsidRPr="002D147E" w:rsidRDefault="00463503" w:rsidP="007E4678">
            <w:pPr>
              <w:snapToGrid w:val="0"/>
              <w:spacing w:line="240" w:lineRule="atLeas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数量</w:t>
            </w:r>
          </w:p>
        </w:tc>
        <w:tc>
          <w:tcPr>
            <w:tcW w:w="1116" w:type="pct"/>
            <w:shd w:val="clear" w:color="auto" w:fill="F2F2F2"/>
            <w:vAlign w:val="center"/>
          </w:tcPr>
          <w:p w:rsidR="00463503" w:rsidRPr="002D147E" w:rsidRDefault="00463503" w:rsidP="007E4678">
            <w:pPr>
              <w:snapToGrid w:val="0"/>
              <w:spacing w:line="240" w:lineRule="atLeast"/>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厂家</w:t>
            </w:r>
          </w:p>
        </w:tc>
        <w:tc>
          <w:tcPr>
            <w:tcW w:w="1116" w:type="pct"/>
            <w:shd w:val="clear" w:color="auto" w:fill="F2F2F2"/>
            <w:vAlign w:val="center"/>
          </w:tcPr>
          <w:p w:rsidR="00463503" w:rsidRPr="002D147E" w:rsidRDefault="00463503" w:rsidP="007E4678">
            <w:pPr>
              <w:snapToGrid w:val="0"/>
              <w:spacing w:line="240" w:lineRule="atLeast"/>
              <w:rPr>
                <w:rFonts w:ascii="微软雅黑" w:eastAsia="微软雅黑" w:hAnsi="微软雅黑" w:cs="Arial"/>
                <w:color w:val="FF0000"/>
                <w:sz w:val="24"/>
                <w:szCs w:val="24"/>
              </w:rPr>
            </w:pPr>
            <w:r w:rsidRPr="002D147E">
              <w:rPr>
                <w:rFonts w:ascii="微软雅黑" w:eastAsia="微软雅黑" w:hAnsi="微软雅黑" w:cs="Arial"/>
                <w:color w:val="FF0000"/>
                <w:sz w:val="24"/>
                <w:szCs w:val="24"/>
              </w:rPr>
              <w:t>检查方法</w:t>
            </w:r>
          </w:p>
        </w:tc>
      </w:tr>
      <w:tr w:rsidR="00463503" w:rsidRPr="002D147E" w:rsidTr="007E4678">
        <w:tc>
          <w:tcPr>
            <w:tcW w:w="1054" w:type="pct"/>
            <w:shd w:val="clear" w:color="auto" w:fill="auto"/>
            <w:vAlign w:val="center"/>
          </w:tcPr>
          <w:p w:rsidR="00463503" w:rsidRPr="002D147E" w:rsidRDefault="00463503" w:rsidP="007E4678">
            <w:pPr>
              <w:pStyle w:val="af4"/>
              <w:spacing w:line="240" w:lineRule="atLeas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 主机</w:t>
            </w:r>
          </w:p>
        </w:tc>
        <w:tc>
          <w:tcPr>
            <w:tcW w:w="1429" w:type="pct"/>
            <w:vAlign w:val="center"/>
          </w:tcPr>
          <w:p w:rsidR="00463503" w:rsidRPr="002D147E" w:rsidRDefault="00463503" w:rsidP="007E4678">
            <w:pPr>
              <w:pStyle w:val="af4"/>
              <w:spacing w:line="240" w:lineRule="atLeast"/>
              <w:rPr>
                <w:rFonts w:ascii="微软雅黑" w:eastAsia="微软雅黑" w:hAnsi="微软雅黑" w:cs="Arial"/>
                <w:color w:val="FF0000"/>
                <w:sz w:val="24"/>
                <w:szCs w:val="24"/>
                <w:highlight w:val="yellow"/>
              </w:rPr>
            </w:pPr>
            <w:r w:rsidRPr="002D147E">
              <w:rPr>
                <w:rFonts w:ascii="微软雅黑" w:eastAsia="微软雅黑" w:hAnsi="微软雅黑" w:cs="Arial" w:hint="eastAsia"/>
                <w:color w:val="FF0000"/>
                <w:sz w:val="24"/>
                <w:szCs w:val="24"/>
              </w:rPr>
              <w:t>****</w:t>
            </w:r>
          </w:p>
        </w:tc>
        <w:tc>
          <w:tcPr>
            <w:tcW w:w="285" w:type="pct"/>
            <w:vAlign w:val="center"/>
          </w:tcPr>
          <w:p w:rsidR="00463503" w:rsidRPr="002D147E" w:rsidRDefault="00463503" w:rsidP="007E4678">
            <w:pPr>
              <w:snapToGrid w:val="0"/>
              <w:spacing w:line="240" w:lineRule="atLeast"/>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1116" w:type="pct"/>
            <w:shd w:val="clear" w:color="auto" w:fill="auto"/>
            <w:vAlign w:val="center"/>
          </w:tcPr>
          <w:p w:rsidR="00463503" w:rsidRPr="002D147E" w:rsidRDefault="00463503" w:rsidP="007E4678">
            <w:pPr>
              <w:snapToGrid w:val="0"/>
              <w:spacing w:line="240" w:lineRule="atLeast"/>
              <w:jc w:val="center"/>
              <w:rPr>
                <w:rFonts w:ascii="微软雅黑" w:eastAsia="微软雅黑" w:hAnsi="微软雅黑" w:cs="Arial"/>
                <w:color w:val="FF0000"/>
                <w:sz w:val="24"/>
                <w:szCs w:val="24"/>
              </w:rPr>
            </w:pPr>
          </w:p>
        </w:tc>
        <w:tc>
          <w:tcPr>
            <w:tcW w:w="1116" w:type="pct"/>
            <w:shd w:val="clear" w:color="auto" w:fill="auto"/>
            <w:vAlign w:val="center"/>
          </w:tcPr>
          <w:p w:rsidR="00463503" w:rsidRPr="002D147E" w:rsidRDefault="00463503" w:rsidP="007E4678">
            <w:pPr>
              <w:snapToGrid w:val="0"/>
              <w:spacing w:line="240" w:lineRule="atLeast"/>
              <w:jc w:val="left"/>
              <w:rPr>
                <w:rFonts w:ascii="微软雅黑" w:eastAsia="微软雅黑" w:hAnsi="微软雅黑" w:cs="Arial"/>
                <w:color w:val="FF0000"/>
                <w:sz w:val="24"/>
                <w:szCs w:val="24"/>
              </w:rPr>
            </w:pPr>
            <w:r w:rsidRPr="002D147E">
              <w:rPr>
                <w:rFonts w:ascii="微软雅黑" w:eastAsia="微软雅黑" w:hAnsi="微软雅黑" w:cs="Arial"/>
                <w:color w:val="FF0000"/>
                <w:sz w:val="24"/>
                <w:szCs w:val="24"/>
              </w:rPr>
              <w:t>现场检查铭牌</w:t>
            </w:r>
            <w:r w:rsidRPr="002D147E">
              <w:rPr>
                <w:rFonts w:ascii="微软雅黑" w:eastAsia="微软雅黑" w:hAnsi="微软雅黑" w:cs="Arial" w:hint="eastAsia"/>
                <w:color w:val="FF0000"/>
                <w:sz w:val="24"/>
                <w:szCs w:val="24"/>
              </w:rPr>
              <w:t>或设备资料</w:t>
            </w:r>
          </w:p>
        </w:tc>
      </w:tr>
      <w:tr w:rsidR="00724C42" w:rsidRPr="002D147E" w:rsidTr="00B705D6">
        <w:tc>
          <w:tcPr>
            <w:tcW w:w="1054" w:type="pct"/>
            <w:shd w:val="clear" w:color="auto" w:fill="auto"/>
            <w:vAlign w:val="center"/>
          </w:tcPr>
          <w:p w:rsidR="00724C42" w:rsidRPr="002D147E" w:rsidRDefault="00724C42" w:rsidP="00724C42">
            <w:pPr>
              <w:pStyle w:val="af4"/>
              <w:spacing w:line="240" w:lineRule="atLeast"/>
              <w:rPr>
                <w:rFonts w:ascii="微软雅黑" w:eastAsia="微软雅黑" w:hAnsi="微软雅黑" w:cs="Arial"/>
                <w:color w:val="FF0000"/>
                <w:sz w:val="24"/>
                <w:szCs w:val="24"/>
              </w:rPr>
            </w:pPr>
            <w:r>
              <w:rPr>
                <w:rFonts w:ascii="微软雅黑" w:eastAsia="微软雅黑" w:hAnsi="微软雅黑" w:cs="Arial" w:hint="eastAsia"/>
                <w:color w:val="000000"/>
                <w:sz w:val="24"/>
                <w:szCs w:val="24"/>
              </w:rPr>
              <w:t>……</w:t>
            </w:r>
            <w:r w:rsidRPr="002D147E">
              <w:rPr>
                <w:rFonts w:ascii="微软雅黑" w:eastAsia="微软雅黑" w:hAnsi="微软雅黑" w:cs="Arial" w:hint="eastAsia"/>
                <w:color w:val="FF0000"/>
                <w:sz w:val="24"/>
                <w:szCs w:val="24"/>
              </w:rPr>
              <w:t>软件</w:t>
            </w:r>
          </w:p>
        </w:tc>
        <w:tc>
          <w:tcPr>
            <w:tcW w:w="1429" w:type="pct"/>
          </w:tcPr>
          <w:p w:rsidR="00724C42" w:rsidRDefault="00724C42" w:rsidP="00724C42">
            <w:r w:rsidRPr="001F5C6F">
              <w:rPr>
                <w:rFonts w:ascii="微软雅黑" w:eastAsia="微软雅黑" w:hAnsi="微软雅黑" w:cs="Arial" w:hint="eastAsia"/>
                <w:color w:val="000000"/>
                <w:sz w:val="24"/>
                <w:szCs w:val="24"/>
              </w:rPr>
              <w:t>……</w:t>
            </w:r>
          </w:p>
        </w:tc>
        <w:tc>
          <w:tcPr>
            <w:tcW w:w="285" w:type="pct"/>
            <w:vAlign w:val="center"/>
          </w:tcPr>
          <w:p w:rsidR="00724C42" w:rsidRPr="002D147E" w:rsidRDefault="00724C42" w:rsidP="00724C42">
            <w:pPr>
              <w:snapToGrid w:val="0"/>
              <w:spacing w:line="240" w:lineRule="atLeast"/>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1116" w:type="pct"/>
            <w:shd w:val="clear" w:color="auto" w:fill="auto"/>
            <w:vAlign w:val="center"/>
          </w:tcPr>
          <w:p w:rsidR="00724C42" w:rsidRPr="002D147E" w:rsidRDefault="00724C42" w:rsidP="00724C42">
            <w:pPr>
              <w:snapToGrid w:val="0"/>
              <w:spacing w:line="240" w:lineRule="atLeast"/>
              <w:jc w:val="center"/>
              <w:rPr>
                <w:rFonts w:ascii="微软雅黑" w:eastAsia="微软雅黑" w:hAnsi="微软雅黑"/>
                <w:color w:val="FF0000"/>
              </w:rPr>
            </w:pPr>
          </w:p>
        </w:tc>
        <w:tc>
          <w:tcPr>
            <w:tcW w:w="1116" w:type="pct"/>
            <w:shd w:val="clear" w:color="auto" w:fill="auto"/>
            <w:vAlign w:val="center"/>
          </w:tcPr>
          <w:p w:rsidR="00724C42" w:rsidRPr="002D147E" w:rsidRDefault="00724C42" w:rsidP="00724C42">
            <w:pPr>
              <w:snapToGrid w:val="0"/>
              <w:spacing w:line="240" w:lineRule="atLeast"/>
              <w:jc w:val="left"/>
              <w:rPr>
                <w:rFonts w:ascii="微软雅黑" w:eastAsia="微软雅黑" w:hAnsi="微软雅黑"/>
                <w:color w:val="FF0000"/>
              </w:rPr>
            </w:pPr>
            <w:r w:rsidRPr="002D147E">
              <w:rPr>
                <w:rFonts w:ascii="微软雅黑" w:eastAsia="微软雅黑" w:hAnsi="微软雅黑" w:cs="Arial"/>
                <w:color w:val="FF0000"/>
                <w:sz w:val="24"/>
                <w:szCs w:val="24"/>
              </w:rPr>
              <w:t>现场检查铭牌</w:t>
            </w:r>
            <w:r w:rsidRPr="002D147E">
              <w:rPr>
                <w:rFonts w:ascii="微软雅黑" w:eastAsia="微软雅黑" w:hAnsi="微软雅黑" w:cs="Arial" w:hint="eastAsia"/>
                <w:color w:val="FF0000"/>
                <w:sz w:val="24"/>
                <w:szCs w:val="24"/>
              </w:rPr>
              <w:t>或设备资料</w:t>
            </w:r>
          </w:p>
        </w:tc>
      </w:tr>
      <w:tr w:rsidR="00724C42" w:rsidRPr="002D147E" w:rsidTr="00B705D6">
        <w:tc>
          <w:tcPr>
            <w:tcW w:w="1054" w:type="pct"/>
            <w:shd w:val="clear" w:color="auto" w:fill="auto"/>
            <w:vAlign w:val="center"/>
          </w:tcPr>
          <w:p w:rsidR="00724C42" w:rsidRPr="002D147E" w:rsidRDefault="00724C42" w:rsidP="00724C42">
            <w:pPr>
              <w:pStyle w:val="af4"/>
              <w:spacing w:line="240" w:lineRule="atLeas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高精度全自动单相交流稳压电源</w:t>
            </w:r>
          </w:p>
        </w:tc>
        <w:tc>
          <w:tcPr>
            <w:tcW w:w="1429" w:type="pct"/>
          </w:tcPr>
          <w:p w:rsidR="00724C42" w:rsidRDefault="00724C42" w:rsidP="00724C42">
            <w:r w:rsidRPr="001F5C6F">
              <w:rPr>
                <w:rFonts w:ascii="微软雅黑" w:eastAsia="微软雅黑" w:hAnsi="微软雅黑" w:cs="Arial" w:hint="eastAsia"/>
                <w:color w:val="000000"/>
                <w:sz w:val="24"/>
                <w:szCs w:val="24"/>
              </w:rPr>
              <w:t>……</w:t>
            </w:r>
          </w:p>
        </w:tc>
        <w:tc>
          <w:tcPr>
            <w:tcW w:w="285" w:type="pct"/>
            <w:vAlign w:val="center"/>
          </w:tcPr>
          <w:p w:rsidR="00724C42" w:rsidRPr="002D147E" w:rsidRDefault="00724C42" w:rsidP="00724C42">
            <w:pPr>
              <w:snapToGrid w:val="0"/>
              <w:spacing w:line="240" w:lineRule="atLeast"/>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1116" w:type="pct"/>
            <w:shd w:val="clear" w:color="auto" w:fill="auto"/>
            <w:vAlign w:val="center"/>
          </w:tcPr>
          <w:p w:rsidR="00724C42" w:rsidRPr="002D147E" w:rsidRDefault="00724C42" w:rsidP="00724C42">
            <w:pPr>
              <w:snapToGrid w:val="0"/>
              <w:spacing w:line="240" w:lineRule="atLeast"/>
              <w:jc w:val="center"/>
              <w:rPr>
                <w:rFonts w:ascii="微软雅黑" w:eastAsia="微软雅黑" w:hAnsi="微软雅黑"/>
                <w:color w:val="FF0000"/>
              </w:rPr>
            </w:pPr>
            <w:r>
              <w:rPr>
                <w:rFonts w:ascii="微软雅黑" w:eastAsia="微软雅黑" w:hAnsi="微软雅黑" w:cs="Arial" w:hint="eastAsia"/>
                <w:color w:val="000000"/>
                <w:sz w:val="24"/>
                <w:szCs w:val="24"/>
              </w:rPr>
              <w:t>……</w:t>
            </w:r>
          </w:p>
        </w:tc>
        <w:tc>
          <w:tcPr>
            <w:tcW w:w="1116" w:type="pct"/>
            <w:shd w:val="clear" w:color="auto" w:fill="auto"/>
          </w:tcPr>
          <w:p w:rsidR="00724C42" w:rsidRPr="002D147E" w:rsidRDefault="00724C42" w:rsidP="00724C42">
            <w:pPr>
              <w:snapToGrid w:val="0"/>
              <w:spacing w:line="240" w:lineRule="atLeast"/>
              <w:rPr>
                <w:rFonts w:ascii="微软雅黑" w:eastAsia="微软雅黑" w:hAnsi="微软雅黑"/>
                <w:color w:val="FF0000"/>
              </w:rPr>
            </w:pPr>
            <w:r w:rsidRPr="002D147E">
              <w:rPr>
                <w:rFonts w:ascii="微软雅黑" w:eastAsia="微软雅黑" w:hAnsi="微软雅黑" w:cs="Arial"/>
                <w:color w:val="FF0000"/>
                <w:sz w:val="24"/>
                <w:szCs w:val="24"/>
              </w:rPr>
              <w:t>现场检查铭牌</w:t>
            </w:r>
            <w:r w:rsidRPr="002D147E">
              <w:rPr>
                <w:rFonts w:ascii="微软雅黑" w:eastAsia="微软雅黑" w:hAnsi="微软雅黑" w:cs="Arial" w:hint="eastAsia"/>
                <w:color w:val="FF0000"/>
                <w:sz w:val="24"/>
                <w:szCs w:val="24"/>
              </w:rPr>
              <w:t>或设备资料</w:t>
            </w:r>
          </w:p>
        </w:tc>
      </w:tr>
      <w:tr w:rsidR="00724C42" w:rsidRPr="002D147E" w:rsidTr="00B705D6">
        <w:tc>
          <w:tcPr>
            <w:tcW w:w="1054" w:type="pct"/>
            <w:shd w:val="clear" w:color="auto" w:fill="auto"/>
            <w:vAlign w:val="center"/>
          </w:tcPr>
          <w:p w:rsidR="00724C42" w:rsidRPr="002D147E" w:rsidRDefault="00724C42" w:rsidP="00724C42">
            <w:pPr>
              <w:pStyle w:val="af4"/>
              <w:spacing w:line="240" w:lineRule="atLeas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联想电脑</w:t>
            </w:r>
          </w:p>
        </w:tc>
        <w:tc>
          <w:tcPr>
            <w:tcW w:w="1429" w:type="pct"/>
          </w:tcPr>
          <w:p w:rsidR="00724C42" w:rsidRDefault="00724C42" w:rsidP="00724C42">
            <w:r w:rsidRPr="001F5C6F">
              <w:rPr>
                <w:rFonts w:ascii="微软雅黑" w:eastAsia="微软雅黑" w:hAnsi="微软雅黑" w:cs="Arial" w:hint="eastAsia"/>
                <w:color w:val="000000"/>
                <w:sz w:val="24"/>
                <w:szCs w:val="24"/>
              </w:rPr>
              <w:t>……</w:t>
            </w:r>
          </w:p>
        </w:tc>
        <w:tc>
          <w:tcPr>
            <w:tcW w:w="285" w:type="pct"/>
            <w:vAlign w:val="center"/>
          </w:tcPr>
          <w:p w:rsidR="00724C42" w:rsidRPr="002D147E" w:rsidRDefault="00724C42" w:rsidP="00724C42">
            <w:pPr>
              <w:snapToGrid w:val="0"/>
              <w:spacing w:line="240" w:lineRule="atLeast"/>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1116" w:type="pct"/>
            <w:shd w:val="clear" w:color="auto" w:fill="auto"/>
            <w:vAlign w:val="center"/>
          </w:tcPr>
          <w:p w:rsidR="00724C42" w:rsidRPr="002D147E" w:rsidRDefault="00724C42" w:rsidP="00724C42">
            <w:pPr>
              <w:snapToGrid w:val="0"/>
              <w:spacing w:line="240" w:lineRule="atLeast"/>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联想公司</w:t>
            </w:r>
          </w:p>
        </w:tc>
        <w:tc>
          <w:tcPr>
            <w:tcW w:w="1116" w:type="pct"/>
            <w:shd w:val="clear" w:color="auto" w:fill="auto"/>
            <w:vAlign w:val="center"/>
          </w:tcPr>
          <w:p w:rsidR="00724C42" w:rsidRPr="002D147E" w:rsidRDefault="00724C42" w:rsidP="00724C42">
            <w:pPr>
              <w:snapToGrid w:val="0"/>
              <w:spacing w:line="240" w:lineRule="atLeast"/>
              <w:jc w:val="center"/>
              <w:rPr>
                <w:rFonts w:ascii="微软雅黑" w:eastAsia="微软雅黑" w:hAnsi="微软雅黑" w:cs="Arial"/>
                <w:color w:val="FF0000"/>
                <w:sz w:val="24"/>
                <w:szCs w:val="24"/>
              </w:rPr>
            </w:pPr>
            <w:r w:rsidRPr="002D147E">
              <w:rPr>
                <w:rFonts w:ascii="微软雅黑" w:eastAsia="微软雅黑" w:hAnsi="微软雅黑" w:cs="Arial"/>
                <w:color w:val="FF0000"/>
                <w:sz w:val="24"/>
                <w:szCs w:val="24"/>
              </w:rPr>
              <w:t>现场检查铭牌</w:t>
            </w:r>
            <w:r w:rsidRPr="002D147E">
              <w:rPr>
                <w:rFonts w:ascii="微软雅黑" w:eastAsia="微软雅黑" w:hAnsi="微软雅黑" w:cs="Arial" w:hint="eastAsia"/>
                <w:color w:val="FF0000"/>
                <w:sz w:val="24"/>
                <w:szCs w:val="24"/>
              </w:rPr>
              <w:t>或设备资料现场查看</w:t>
            </w:r>
          </w:p>
        </w:tc>
      </w:tr>
      <w:tr w:rsidR="00463503" w:rsidRPr="002D147E" w:rsidTr="007E4678">
        <w:tc>
          <w:tcPr>
            <w:tcW w:w="1054" w:type="pct"/>
            <w:shd w:val="clear" w:color="auto" w:fill="auto"/>
            <w:vAlign w:val="center"/>
          </w:tcPr>
          <w:p w:rsidR="00463503" w:rsidRPr="002D147E" w:rsidRDefault="00463503" w:rsidP="007E4678">
            <w:pPr>
              <w:pStyle w:val="af4"/>
              <w:spacing w:line="240" w:lineRule="atLeast"/>
              <w:rPr>
                <w:rFonts w:ascii="微软雅黑" w:eastAsia="微软雅黑" w:hAnsi="微软雅黑" w:cs="Arial"/>
                <w:color w:val="FF0000"/>
                <w:sz w:val="24"/>
                <w:szCs w:val="24"/>
              </w:rPr>
            </w:pPr>
            <w:r w:rsidRPr="002D147E">
              <w:rPr>
                <w:rFonts w:ascii="微软雅黑" w:eastAsia="微软雅黑" w:hAnsi="微软雅黑" w:cs="Arial"/>
                <w:color w:val="FF0000"/>
                <w:sz w:val="24"/>
                <w:szCs w:val="24"/>
              </w:rPr>
              <w:t>包装清单</w:t>
            </w:r>
          </w:p>
        </w:tc>
        <w:tc>
          <w:tcPr>
            <w:tcW w:w="1429" w:type="pct"/>
            <w:vAlign w:val="center"/>
          </w:tcPr>
          <w:p w:rsidR="00463503" w:rsidRPr="002D147E" w:rsidRDefault="00463503" w:rsidP="007E4678">
            <w:pPr>
              <w:snapToGrid w:val="0"/>
              <w:spacing w:line="240" w:lineRule="atLeast"/>
              <w:jc w:val="center"/>
              <w:rPr>
                <w:rFonts w:ascii="微软雅黑" w:eastAsia="微软雅黑" w:hAnsi="微软雅黑" w:cs="Arial"/>
                <w:snapToGrid w:val="0"/>
                <w:color w:val="FF0000"/>
                <w:kern w:val="0"/>
                <w:sz w:val="24"/>
                <w:szCs w:val="24"/>
              </w:rPr>
            </w:pPr>
            <w:r w:rsidRPr="002D147E">
              <w:rPr>
                <w:rFonts w:ascii="微软雅黑" w:eastAsia="微软雅黑" w:hAnsi="微软雅黑" w:cs="Arial"/>
                <w:snapToGrid w:val="0"/>
                <w:color w:val="FF0000"/>
                <w:kern w:val="0"/>
                <w:sz w:val="24"/>
                <w:szCs w:val="24"/>
              </w:rPr>
              <w:t>主机 ×1保修卡 ×1</w:t>
            </w:r>
            <w:r w:rsidRPr="002D147E">
              <w:rPr>
                <w:rFonts w:ascii="微软雅黑" w:eastAsia="微软雅黑" w:hAnsi="微软雅黑" w:cs="Arial"/>
                <w:snapToGrid w:val="0"/>
                <w:color w:val="FF0000"/>
                <w:kern w:val="0"/>
                <w:sz w:val="24"/>
                <w:szCs w:val="24"/>
              </w:rPr>
              <w:br/>
              <w:t>说明书 ×1驱动光盘 ×1数据线 ×1显示器 ×1电源 ×1</w:t>
            </w:r>
            <w:proofErr w:type="gramStart"/>
            <w:r w:rsidRPr="002D147E">
              <w:rPr>
                <w:rFonts w:ascii="微软雅黑" w:eastAsia="微软雅黑" w:hAnsi="微软雅黑" w:cs="Arial"/>
                <w:snapToGrid w:val="0"/>
                <w:color w:val="FF0000"/>
                <w:kern w:val="0"/>
                <w:sz w:val="24"/>
                <w:szCs w:val="24"/>
              </w:rPr>
              <w:t>键鼠套装</w:t>
            </w:r>
            <w:proofErr w:type="gramEnd"/>
            <w:r w:rsidRPr="002D147E">
              <w:rPr>
                <w:rFonts w:ascii="微软雅黑" w:eastAsia="微软雅黑" w:hAnsi="微软雅黑" w:cs="Arial"/>
                <w:snapToGrid w:val="0"/>
                <w:color w:val="FF0000"/>
                <w:kern w:val="0"/>
                <w:sz w:val="24"/>
                <w:szCs w:val="24"/>
              </w:rPr>
              <w:t xml:space="preserve"> </w:t>
            </w:r>
          </w:p>
        </w:tc>
        <w:tc>
          <w:tcPr>
            <w:tcW w:w="285" w:type="pct"/>
            <w:vAlign w:val="center"/>
          </w:tcPr>
          <w:p w:rsidR="00463503" w:rsidRPr="002D147E" w:rsidRDefault="00463503" w:rsidP="007E4678">
            <w:pPr>
              <w:snapToGrid w:val="0"/>
              <w:spacing w:line="240" w:lineRule="atLeast"/>
              <w:jc w:val="center"/>
              <w:rPr>
                <w:rFonts w:ascii="微软雅黑" w:eastAsia="微软雅黑" w:hAnsi="微软雅黑" w:cs="Arial"/>
                <w:snapToGrid w:val="0"/>
                <w:color w:val="FF0000"/>
                <w:kern w:val="0"/>
                <w:sz w:val="24"/>
                <w:szCs w:val="24"/>
              </w:rPr>
            </w:pPr>
            <w:r w:rsidRPr="002D147E">
              <w:rPr>
                <w:rFonts w:ascii="微软雅黑" w:eastAsia="微软雅黑" w:hAnsi="微软雅黑" w:cs="Arial" w:hint="eastAsia"/>
                <w:snapToGrid w:val="0"/>
                <w:color w:val="FF0000"/>
                <w:kern w:val="0"/>
                <w:sz w:val="24"/>
                <w:szCs w:val="24"/>
              </w:rPr>
              <w:t>8</w:t>
            </w:r>
          </w:p>
        </w:tc>
        <w:tc>
          <w:tcPr>
            <w:tcW w:w="1116" w:type="pct"/>
            <w:shd w:val="clear" w:color="auto" w:fill="auto"/>
            <w:vAlign w:val="center"/>
          </w:tcPr>
          <w:p w:rsidR="00463503" w:rsidRPr="002D147E" w:rsidRDefault="00463503" w:rsidP="007E4678">
            <w:pPr>
              <w:snapToGrid w:val="0"/>
              <w:spacing w:line="240" w:lineRule="atLeast"/>
              <w:jc w:val="center"/>
              <w:rPr>
                <w:rFonts w:ascii="微软雅黑" w:eastAsia="微软雅黑" w:hAnsi="微软雅黑" w:cs="Arial"/>
                <w:snapToGrid w:val="0"/>
                <w:color w:val="FF0000"/>
                <w:kern w:val="0"/>
                <w:sz w:val="24"/>
                <w:szCs w:val="24"/>
              </w:rPr>
            </w:pPr>
          </w:p>
        </w:tc>
        <w:tc>
          <w:tcPr>
            <w:tcW w:w="1116" w:type="pct"/>
            <w:shd w:val="clear" w:color="auto" w:fill="auto"/>
            <w:vAlign w:val="center"/>
          </w:tcPr>
          <w:p w:rsidR="00463503" w:rsidRPr="002D147E" w:rsidRDefault="00463503" w:rsidP="007E4678">
            <w:pPr>
              <w:snapToGrid w:val="0"/>
              <w:spacing w:line="240" w:lineRule="atLeast"/>
              <w:jc w:val="center"/>
              <w:rPr>
                <w:rFonts w:ascii="微软雅黑" w:eastAsia="微软雅黑" w:hAnsi="微软雅黑" w:cs="Arial"/>
                <w:color w:val="FF0000"/>
                <w:sz w:val="24"/>
                <w:szCs w:val="24"/>
              </w:rPr>
            </w:pPr>
            <w:r w:rsidRPr="002D147E">
              <w:rPr>
                <w:rFonts w:ascii="微软雅黑" w:eastAsia="微软雅黑" w:hAnsi="微软雅黑" w:cs="Arial"/>
                <w:color w:val="FF0000"/>
                <w:sz w:val="24"/>
                <w:szCs w:val="24"/>
              </w:rPr>
              <w:t>现场检查铭牌</w:t>
            </w:r>
            <w:r w:rsidRPr="002D147E">
              <w:rPr>
                <w:rFonts w:ascii="微软雅黑" w:eastAsia="微软雅黑" w:hAnsi="微软雅黑" w:cs="Arial" w:hint="eastAsia"/>
                <w:color w:val="FF0000"/>
                <w:sz w:val="24"/>
                <w:szCs w:val="24"/>
              </w:rPr>
              <w:t>或设备资料现场查看</w:t>
            </w:r>
          </w:p>
        </w:tc>
      </w:tr>
    </w:tbl>
    <w:p w:rsidR="00463503" w:rsidRPr="002D147E" w:rsidRDefault="00463503" w:rsidP="00463503">
      <w:pPr>
        <w:rPr>
          <w:rStyle w:val="af9"/>
          <w:rFonts w:ascii="微软雅黑" w:eastAsia="微软雅黑" w:hAnsi="微软雅黑"/>
          <w:color w:val="000000"/>
          <w:sz w:val="24"/>
          <w:szCs w:val="24"/>
        </w:rPr>
      </w:pPr>
      <w:r w:rsidRPr="002D147E">
        <w:rPr>
          <w:rStyle w:val="af9"/>
          <w:rFonts w:ascii="微软雅黑" w:eastAsia="微软雅黑" w:hAnsi="微软雅黑" w:hint="eastAsia"/>
          <w:color w:val="000000"/>
          <w:sz w:val="24"/>
          <w:szCs w:val="24"/>
        </w:rPr>
        <w:t>记录：</w:t>
      </w:r>
    </w:p>
    <w:p w:rsidR="00463503" w:rsidRPr="002D147E" w:rsidRDefault="00463503" w:rsidP="00463503">
      <w:pPr>
        <w:rPr>
          <w:rStyle w:val="af9"/>
          <w:rFonts w:ascii="微软雅黑" w:eastAsia="微软雅黑" w:hAnsi="微软雅黑"/>
          <w:b w:val="0"/>
          <w:i w:val="0"/>
          <w:color w:val="000000"/>
          <w:sz w:val="24"/>
          <w:szCs w:val="24"/>
        </w:rPr>
      </w:pPr>
      <w:r w:rsidRPr="002D147E">
        <w:rPr>
          <w:rStyle w:val="af9"/>
          <w:rFonts w:ascii="微软雅黑" w:eastAsia="微软雅黑" w:hAnsi="微软雅黑" w:hint="eastAsia"/>
          <w:color w:val="000000"/>
          <w:sz w:val="24"/>
          <w:szCs w:val="24"/>
        </w:rPr>
        <w:t>见IQ表2：辅助设备安装确认记录。</w:t>
      </w:r>
    </w:p>
    <w:p w:rsidR="00463503" w:rsidRPr="002D147E" w:rsidRDefault="00463503" w:rsidP="00463503">
      <w:pPr>
        <w:pStyle w:val="3"/>
        <w:rPr>
          <w:rFonts w:ascii="微软雅黑" w:eastAsia="微软雅黑" w:hAnsi="微软雅黑"/>
          <w:color w:val="FF0000"/>
          <w:sz w:val="24"/>
          <w:szCs w:val="24"/>
        </w:rPr>
      </w:pPr>
      <w:r w:rsidRPr="002D147E">
        <w:rPr>
          <w:rFonts w:ascii="微软雅黑" w:eastAsia="微软雅黑" w:hAnsi="微软雅黑" w:hint="eastAsia"/>
          <w:color w:val="FF0000"/>
          <w:sz w:val="24"/>
          <w:szCs w:val="24"/>
        </w:rPr>
        <w:t>11.1.4电脑安装确认</w:t>
      </w:r>
    </w:p>
    <w:p w:rsidR="00463503" w:rsidRPr="002D147E" w:rsidRDefault="00463503" w:rsidP="00463503">
      <w:pPr>
        <w:rPr>
          <w:rStyle w:val="af9"/>
          <w:rFonts w:ascii="微软雅黑" w:eastAsia="微软雅黑" w:hAnsi="微软雅黑"/>
          <w:color w:val="FF0000"/>
          <w:sz w:val="24"/>
          <w:szCs w:val="24"/>
        </w:rPr>
      </w:pPr>
      <w:r w:rsidRPr="002D147E">
        <w:rPr>
          <w:rStyle w:val="af9"/>
          <w:rFonts w:ascii="微软雅黑" w:eastAsia="微软雅黑" w:hAnsi="微软雅黑" w:hint="eastAsia"/>
          <w:color w:val="FF0000"/>
          <w:sz w:val="24"/>
          <w:szCs w:val="24"/>
        </w:rPr>
        <w:t>目的：</w:t>
      </w:r>
    </w:p>
    <w:p w:rsidR="00463503" w:rsidRPr="002D147E" w:rsidRDefault="00463503" w:rsidP="00463503">
      <w:pPr>
        <w:rPr>
          <w:rFonts w:ascii="微软雅黑" w:eastAsia="微软雅黑" w:hAnsi="微软雅黑"/>
          <w:color w:val="FF0000"/>
          <w:sz w:val="24"/>
          <w:szCs w:val="24"/>
        </w:rPr>
      </w:pPr>
      <w:r w:rsidRPr="002D147E">
        <w:rPr>
          <w:rFonts w:ascii="微软雅黑" w:eastAsia="微软雅黑" w:hAnsi="微软雅黑" w:hint="eastAsia"/>
          <w:color w:val="FF0000"/>
          <w:sz w:val="24"/>
          <w:szCs w:val="24"/>
        </w:rPr>
        <w:t>对电脑安装进行检查，确认数据电脑安装符合设计和供应商提供的技术要求。</w:t>
      </w:r>
    </w:p>
    <w:p w:rsidR="00463503" w:rsidRPr="002D147E" w:rsidRDefault="00463503" w:rsidP="00463503">
      <w:pPr>
        <w:rPr>
          <w:rStyle w:val="af9"/>
          <w:rFonts w:ascii="微软雅黑" w:eastAsia="微软雅黑" w:hAnsi="微软雅黑"/>
          <w:color w:val="FF0000"/>
          <w:sz w:val="24"/>
          <w:szCs w:val="24"/>
        </w:rPr>
      </w:pPr>
      <w:r w:rsidRPr="002D147E">
        <w:rPr>
          <w:rStyle w:val="af9"/>
          <w:rFonts w:ascii="微软雅黑" w:eastAsia="微软雅黑" w:hAnsi="微软雅黑" w:hint="eastAsia"/>
          <w:color w:val="FF0000"/>
          <w:sz w:val="24"/>
          <w:szCs w:val="24"/>
        </w:rPr>
        <w:t>程序：</w:t>
      </w:r>
    </w:p>
    <w:p w:rsidR="00463503" w:rsidRPr="002D147E" w:rsidRDefault="00463503" w:rsidP="00463503">
      <w:pPr>
        <w:rPr>
          <w:rFonts w:ascii="微软雅黑" w:eastAsia="微软雅黑" w:hAnsi="微软雅黑"/>
          <w:color w:val="FF0000"/>
          <w:sz w:val="24"/>
          <w:szCs w:val="24"/>
        </w:rPr>
      </w:pPr>
      <w:r w:rsidRPr="002D147E">
        <w:rPr>
          <w:rFonts w:ascii="微软雅黑" w:eastAsia="微软雅黑" w:hAnsi="微软雅黑" w:hint="eastAsia"/>
          <w:color w:val="FF0000"/>
          <w:sz w:val="24"/>
          <w:szCs w:val="24"/>
        </w:rPr>
        <w:t>对现场检查电脑的安装，对电源、安放位置及数据线连接等情况进行检查。</w:t>
      </w:r>
    </w:p>
    <w:p w:rsidR="00463503" w:rsidRPr="002D147E" w:rsidRDefault="00463503" w:rsidP="00463503">
      <w:pPr>
        <w:rPr>
          <w:rStyle w:val="af9"/>
          <w:rFonts w:ascii="微软雅黑" w:eastAsia="微软雅黑" w:hAnsi="微软雅黑"/>
          <w:color w:val="FF0000"/>
          <w:sz w:val="24"/>
          <w:szCs w:val="24"/>
        </w:rPr>
      </w:pPr>
      <w:r w:rsidRPr="002D147E">
        <w:rPr>
          <w:rStyle w:val="af9"/>
          <w:rFonts w:ascii="微软雅黑" w:eastAsia="微软雅黑" w:hAnsi="微软雅黑" w:hint="eastAsia"/>
          <w:color w:val="FF0000"/>
          <w:sz w:val="24"/>
          <w:szCs w:val="24"/>
        </w:rPr>
        <w:t>可接受标准：</w:t>
      </w:r>
    </w:p>
    <w:p w:rsidR="00463503" w:rsidRPr="002D147E" w:rsidRDefault="00463503" w:rsidP="00463503">
      <w:pPr>
        <w:rPr>
          <w:rFonts w:ascii="微软雅黑" w:eastAsia="微软雅黑" w:hAnsi="微软雅黑"/>
          <w:color w:val="FF0000"/>
          <w:sz w:val="24"/>
          <w:szCs w:val="24"/>
        </w:rPr>
      </w:pPr>
      <w:r w:rsidRPr="002D147E">
        <w:rPr>
          <w:rFonts w:ascii="微软雅黑" w:eastAsia="微软雅黑" w:hAnsi="微软雅黑" w:hint="eastAsia"/>
          <w:color w:val="FF0000"/>
          <w:sz w:val="24"/>
          <w:szCs w:val="24"/>
        </w:rPr>
        <w:t>根据设计图纸及供应商提供的技术资料进行检查，检查项目及标准见下表：</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376"/>
        <w:gridCol w:w="3968"/>
        <w:gridCol w:w="3120"/>
      </w:tblGrid>
      <w:tr w:rsidR="00463503" w:rsidRPr="002D147E" w:rsidTr="007E4678">
        <w:trPr>
          <w:trHeight w:val="502"/>
          <w:tblHeader/>
        </w:trPr>
        <w:tc>
          <w:tcPr>
            <w:tcW w:w="2376" w:type="dxa"/>
            <w:shd w:val="clear" w:color="auto" w:fill="F2F2F2"/>
            <w:vAlign w:val="center"/>
          </w:tcPr>
          <w:p w:rsidR="00463503" w:rsidRPr="002D147E" w:rsidRDefault="00463503" w:rsidP="007E4678">
            <w:pPr>
              <w:jc w:val="center"/>
              <w:rPr>
                <w:rFonts w:ascii="微软雅黑" w:eastAsia="微软雅黑" w:hAnsi="微软雅黑"/>
                <w:color w:val="FF0000"/>
                <w:sz w:val="24"/>
                <w:szCs w:val="24"/>
              </w:rPr>
            </w:pPr>
            <w:r w:rsidRPr="002D147E">
              <w:rPr>
                <w:rFonts w:ascii="微软雅黑" w:eastAsia="微软雅黑" w:hAnsi="微软雅黑" w:hint="eastAsia"/>
                <w:color w:val="FF0000"/>
                <w:sz w:val="24"/>
                <w:szCs w:val="24"/>
              </w:rPr>
              <w:t>检查项目</w:t>
            </w:r>
          </w:p>
        </w:tc>
        <w:tc>
          <w:tcPr>
            <w:tcW w:w="3968" w:type="dxa"/>
            <w:shd w:val="clear" w:color="auto" w:fill="F2F2F2"/>
            <w:vAlign w:val="center"/>
          </w:tcPr>
          <w:p w:rsidR="00463503" w:rsidRPr="002D147E" w:rsidRDefault="00463503" w:rsidP="007E4678">
            <w:pPr>
              <w:jc w:val="center"/>
              <w:rPr>
                <w:rFonts w:ascii="微软雅黑" w:eastAsia="微软雅黑" w:hAnsi="微软雅黑"/>
                <w:color w:val="FF0000"/>
                <w:sz w:val="24"/>
                <w:szCs w:val="24"/>
              </w:rPr>
            </w:pPr>
            <w:r w:rsidRPr="002D147E">
              <w:rPr>
                <w:rFonts w:ascii="微软雅黑" w:eastAsia="微软雅黑" w:hAnsi="微软雅黑" w:hint="eastAsia"/>
                <w:color w:val="FF0000"/>
                <w:sz w:val="24"/>
                <w:szCs w:val="24"/>
              </w:rPr>
              <w:t>检查标准</w:t>
            </w:r>
          </w:p>
        </w:tc>
        <w:tc>
          <w:tcPr>
            <w:tcW w:w="3120" w:type="dxa"/>
            <w:shd w:val="clear" w:color="auto" w:fill="F2F2F2"/>
            <w:vAlign w:val="center"/>
          </w:tcPr>
          <w:p w:rsidR="00463503" w:rsidRPr="002D147E" w:rsidRDefault="00463503" w:rsidP="007E4678">
            <w:pPr>
              <w:jc w:val="center"/>
              <w:rPr>
                <w:rFonts w:ascii="微软雅黑" w:eastAsia="微软雅黑" w:hAnsi="微软雅黑"/>
                <w:color w:val="FF0000"/>
                <w:sz w:val="24"/>
                <w:szCs w:val="24"/>
              </w:rPr>
            </w:pPr>
            <w:r w:rsidRPr="002D147E">
              <w:rPr>
                <w:rFonts w:ascii="微软雅黑" w:eastAsia="微软雅黑" w:hAnsi="微软雅黑" w:hint="eastAsia"/>
                <w:color w:val="FF0000"/>
                <w:sz w:val="24"/>
                <w:szCs w:val="24"/>
              </w:rPr>
              <w:t>检查方法</w:t>
            </w:r>
          </w:p>
        </w:tc>
      </w:tr>
      <w:tr w:rsidR="00463503" w:rsidRPr="002D147E" w:rsidTr="007E4678">
        <w:tc>
          <w:tcPr>
            <w:tcW w:w="2376" w:type="dxa"/>
            <w:vAlign w:val="center"/>
          </w:tcPr>
          <w:p w:rsidR="00463503" w:rsidRPr="002D147E" w:rsidRDefault="00463503" w:rsidP="007E4678">
            <w:pPr>
              <w:pStyle w:val="af4"/>
              <w:spacing w:line="324" w:lineRule="auto"/>
              <w:jc w:val="lef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电源</w:t>
            </w: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 xml:space="preserve">采用220V稳压电源供电 </w:t>
            </w: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现场用万能表测试</w:t>
            </w:r>
          </w:p>
        </w:tc>
      </w:tr>
      <w:tr w:rsidR="00463503" w:rsidRPr="002D147E" w:rsidTr="007E4678">
        <w:tc>
          <w:tcPr>
            <w:tcW w:w="2376" w:type="dxa"/>
            <w:vAlign w:val="center"/>
          </w:tcPr>
          <w:p w:rsidR="00463503" w:rsidRPr="002D147E" w:rsidRDefault="00463503" w:rsidP="007E4678">
            <w:pPr>
              <w:pStyle w:val="af4"/>
              <w:spacing w:line="324" w:lineRule="auto"/>
              <w:jc w:val="lef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安放地点及周围环境</w:t>
            </w: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highlight w:val="yellow"/>
              </w:rPr>
            </w:pPr>
            <w:r w:rsidRPr="002D147E">
              <w:rPr>
                <w:rFonts w:ascii="微软雅黑" w:eastAsia="微软雅黑" w:hAnsi="微软雅黑" w:cs="Arial" w:hint="eastAsia"/>
                <w:color w:val="FF0000"/>
                <w:sz w:val="24"/>
                <w:szCs w:val="24"/>
              </w:rPr>
              <w:t>安放位置平整、环境洁净；周围环境无磁场</w:t>
            </w: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现场查看</w:t>
            </w:r>
          </w:p>
        </w:tc>
      </w:tr>
      <w:tr w:rsidR="00463503" w:rsidRPr="002D147E" w:rsidTr="007E4678">
        <w:tc>
          <w:tcPr>
            <w:tcW w:w="2376" w:type="dxa"/>
            <w:vAlign w:val="center"/>
          </w:tcPr>
          <w:p w:rsidR="00463503" w:rsidRPr="002D147E" w:rsidRDefault="00463503" w:rsidP="007E4678">
            <w:pPr>
              <w:pStyle w:val="af4"/>
              <w:spacing w:line="324" w:lineRule="auto"/>
              <w:jc w:val="both"/>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lastRenderedPageBreak/>
              <w:t>数据线连接</w:t>
            </w: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highlight w:val="yellow"/>
              </w:rPr>
            </w:pPr>
            <w:r w:rsidRPr="002D147E">
              <w:rPr>
                <w:rFonts w:ascii="微软雅黑" w:eastAsia="微软雅黑" w:hAnsi="微软雅黑" w:cs="Arial" w:hint="eastAsia"/>
                <w:color w:val="FF0000"/>
                <w:sz w:val="24"/>
                <w:szCs w:val="24"/>
              </w:rPr>
              <w:t>确认连接数据连接至USB接口，连接紧密无松动</w:t>
            </w: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现场查看</w:t>
            </w:r>
          </w:p>
        </w:tc>
      </w:tr>
      <w:tr w:rsidR="00463503" w:rsidRPr="002D147E" w:rsidTr="007E4678">
        <w:tc>
          <w:tcPr>
            <w:tcW w:w="2376" w:type="dxa"/>
            <w:vAlign w:val="center"/>
          </w:tcPr>
          <w:p w:rsidR="00463503" w:rsidRPr="002D147E" w:rsidRDefault="00463503" w:rsidP="007E4678">
            <w:pPr>
              <w:pStyle w:val="af4"/>
              <w:spacing w:line="324" w:lineRule="auto"/>
              <w:jc w:val="both"/>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电源线连接</w:t>
            </w: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highlight w:val="yellow"/>
              </w:rPr>
            </w:pPr>
            <w:r w:rsidRPr="002D147E">
              <w:rPr>
                <w:rFonts w:ascii="微软雅黑" w:eastAsia="微软雅黑" w:hAnsi="微软雅黑" w:cs="Arial" w:hint="eastAsia"/>
                <w:color w:val="FF0000"/>
                <w:sz w:val="24"/>
                <w:szCs w:val="24"/>
              </w:rPr>
              <w:t>电源线连接正确，无松动</w:t>
            </w: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现场查看</w:t>
            </w:r>
          </w:p>
        </w:tc>
      </w:tr>
      <w:tr w:rsidR="00463503" w:rsidRPr="002D147E" w:rsidTr="007E4678">
        <w:tc>
          <w:tcPr>
            <w:tcW w:w="2376" w:type="dxa"/>
            <w:vAlign w:val="center"/>
          </w:tcPr>
          <w:p w:rsidR="00463503" w:rsidRPr="002D147E" w:rsidRDefault="00463503" w:rsidP="007E4678">
            <w:pPr>
              <w:pStyle w:val="af4"/>
              <w:spacing w:line="324" w:lineRule="auto"/>
              <w:jc w:val="both"/>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操作系统</w:t>
            </w: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确认W7 系统，是否运行正常</w:t>
            </w: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现场查看</w:t>
            </w:r>
          </w:p>
        </w:tc>
      </w:tr>
      <w:tr w:rsidR="00463503" w:rsidRPr="002D147E" w:rsidTr="007E4678">
        <w:trPr>
          <w:trHeight w:val="729"/>
        </w:trPr>
        <w:tc>
          <w:tcPr>
            <w:tcW w:w="2376" w:type="dxa"/>
            <w:vAlign w:val="center"/>
          </w:tcPr>
          <w:p w:rsidR="00463503" w:rsidRPr="002D147E" w:rsidRDefault="00463503" w:rsidP="007E4678">
            <w:pPr>
              <w:pStyle w:val="af4"/>
              <w:spacing w:line="324" w:lineRule="auto"/>
              <w:jc w:val="both"/>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管理员权限</w:t>
            </w: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确认加入管理员权限设置</w:t>
            </w: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现场查看</w:t>
            </w:r>
          </w:p>
        </w:tc>
      </w:tr>
      <w:tr w:rsidR="00463503" w:rsidRPr="002D147E" w:rsidTr="007E4678">
        <w:trPr>
          <w:trHeight w:val="729"/>
        </w:trPr>
        <w:tc>
          <w:tcPr>
            <w:tcW w:w="2376" w:type="dxa"/>
            <w:vAlign w:val="center"/>
          </w:tcPr>
          <w:p w:rsidR="00463503" w:rsidRPr="002D147E" w:rsidRDefault="00463503" w:rsidP="007E4678">
            <w:pPr>
              <w:pStyle w:val="af4"/>
              <w:spacing w:line="324" w:lineRule="auto"/>
              <w:jc w:val="both"/>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硬件驱动</w:t>
            </w: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确认硬件驱动安装是否正常，对软件是否产生影响</w:t>
            </w: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现场查看</w:t>
            </w:r>
          </w:p>
        </w:tc>
      </w:tr>
      <w:tr w:rsidR="00463503" w:rsidRPr="002D147E" w:rsidTr="007E4678">
        <w:trPr>
          <w:trHeight w:val="729"/>
        </w:trPr>
        <w:tc>
          <w:tcPr>
            <w:tcW w:w="2376" w:type="dxa"/>
            <w:vAlign w:val="center"/>
          </w:tcPr>
          <w:p w:rsidR="00463503" w:rsidRPr="002D147E" w:rsidRDefault="00463503" w:rsidP="007E4678">
            <w:pPr>
              <w:pStyle w:val="af4"/>
              <w:spacing w:line="324" w:lineRule="auto"/>
              <w:jc w:val="both"/>
              <w:rPr>
                <w:rFonts w:ascii="微软雅黑" w:eastAsia="微软雅黑" w:hAnsi="微软雅黑" w:cs="Arial"/>
                <w:color w:val="FF0000"/>
                <w:sz w:val="24"/>
                <w:szCs w:val="24"/>
              </w:rPr>
            </w:pP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rPr>
            </w:pP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p>
        </w:tc>
      </w:tr>
      <w:tr w:rsidR="00463503" w:rsidRPr="002D147E" w:rsidTr="007E4678">
        <w:trPr>
          <w:trHeight w:val="729"/>
        </w:trPr>
        <w:tc>
          <w:tcPr>
            <w:tcW w:w="2376" w:type="dxa"/>
            <w:vAlign w:val="center"/>
          </w:tcPr>
          <w:p w:rsidR="00463503" w:rsidRPr="002D147E" w:rsidRDefault="00463503" w:rsidP="007E4678">
            <w:pPr>
              <w:pStyle w:val="af4"/>
              <w:spacing w:line="324" w:lineRule="auto"/>
              <w:jc w:val="both"/>
              <w:rPr>
                <w:rFonts w:ascii="微软雅黑" w:eastAsia="微软雅黑" w:hAnsi="微软雅黑" w:cs="Arial"/>
                <w:color w:val="FF0000"/>
                <w:sz w:val="24"/>
                <w:szCs w:val="24"/>
              </w:rPr>
            </w:pPr>
          </w:p>
        </w:tc>
        <w:tc>
          <w:tcPr>
            <w:tcW w:w="3968" w:type="dxa"/>
            <w:vAlign w:val="center"/>
          </w:tcPr>
          <w:p w:rsidR="00463503" w:rsidRPr="002D147E" w:rsidRDefault="00463503" w:rsidP="007E4678">
            <w:pPr>
              <w:spacing w:line="324" w:lineRule="auto"/>
              <w:rPr>
                <w:rFonts w:ascii="微软雅黑" w:eastAsia="微软雅黑" w:hAnsi="微软雅黑" w:cs="Arial"/>
                <w:color w:val="FF0000"/>
                <w:sz w:val="24"/>
                <w:szCs w:val="24"/>
              </w:rPr>
            </w:pPr>
          </w:p>
        </w:tc>
        <w:tc>
          <w:tcPr>
            <w:tcW w:w="3120" w:type="dxa"/>
            <w:vAlign w:val="center"/>
          </w:tcPr>
          <w:p w:rsidR="00463503" w:rsidRPr="002D147E" w:rsidRDefault="00463503" w:rsidP="007E4678">
            <w:pPr>
              <w:spacing w:line="324" w:lineRule="auto"/>
              <w:rPr>
                <w:rFonts w:ascii="微软雅黑" w:eastAsia="微软雅黑" w:hAnsi="微软雅黑" w:cs="Arial"/>
                <w:color w:val="FF0000"/>
                <w:sz w:val="24"/>
                <w:szCs w:val="24"/>
              </w:rPr>
            </w:pPr>
          </w:p>
        </w:tc>
      </w:tr>
    </w:tbl>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见IQ表4：电脑安装检查记录。</w:t>
      </w:r>
    </w:p>
    <w:p w:rsidR="00463503" w:rsidRPr="002D147E" w:rsidRDefault="00463503" w:rsidP="00463503">
      <w:pPr>
        <w:pStyle w:val="3"/>
        <w:rPr>
          <w:rFonts w:ascii="微软雅黑" w:eastAsia="微软雅黑" w:hAnsi="微软雅黑"/>
          <w:color w:val="000000"/>
          <w:sz w:val="24"/>
          <w:szCs w:val="24"/>
        </w:rPr>
      </w:pPr>
      <w:r w:rsidRPr="002D147E">
        <w:rPr>
          <w:rFonts w:ascii="微软雅黑" w:eastAsia="微软雅黑" w:hAnsi="微软雅黑" w:hint="eastAsia"/>
          <w:sz w:val="24"/>
          <w:szCs w:val="24"/>
        </w:rPr>
        <w:t>11.1.</w:t>
      </w:r>
      <w:r w:rsidRPr="002D147E">
        <w:rPr>
          <w:rFonts w:ascii="微软雅黑" w:eastAsia="微软雅黑" w:hAnsi="微软雅黑"/>
          <w:sz w:val="24"/>
          <w:szCs w:val="24"/>
        </w:rPr>
        <w:t>5</w:t>
      </w:r>
      <w:r w:rsidRPr="002D147E">
        <w:rPr>
          <w:rFonts w:ascii="微软雅黑" w:eastAsia="微软雅黑" w:hAnsi="微软雅黑" w:hint="eastAsia"/>
          <w:sz w:val="24"/>
          <w:szCs w:val="24"/>
        </w:rPr>
        <w:t>打印机</w:t>
      </w:r>
      <w:r w:rsidRPr="002D147E">
        <w:rPr>
          <w:rFonts w:ascii="微软雅黑" w:eastAsia="微软雅黑" w:hAnsi="微软雅黑" w:hint="eastAsia"/>
          <w:color w:val="000000"/>
          <w:sz w:val="24"/>
          <w:szCs w:val="24"/>
        </w:rPr>
        <w:t>安装确认</w:t>
      </w:r>
    </w:p>
    <w:p w:rsidR="00463503" w:rsidRPr="002D147E" w:rsidRDefault="00463503" w:rsidP="00463503">
      <w:pPr>
        <w:rPr>
          <w:rStyle w:val="af9"/>
          <w:rFonts w:ascii="微软雅黑" w:eastAsia="微软雅黑" w:hAnsi="微软雅黑"/>
          <w:color w:val="000000"/>
          <w:sz w:val="24"/>
          <w:szCs w:val="24"/>
        </w:rPr>
      </w:pPr>
      <w:r w:rsidRPr="002D147E">
        <w:rPr>
          <w:rStyle w:val="af9"/>
          <w:rFonts w:ascii="微软雅黑" w:eastAsia="微软雅黑" w:hAnsi="微软雅黑" w:hint="eastAsia"/>
          <w:color w:val="000000"/>
          <w:sz w:val="24"/>
          <w:szCs w:val="24"/>
        </w:rPr>
        <w:t>目的：</w:t>
      </w:r>
    </w:p>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对打印机安装进行检查，确认数据打印机安装符合设计和供应商提供的技术要求。</w:t>
      </w:r>
    </w:p>
    <w:p w:rsidR="00463503" w:rsidRPr="002D147E" w:rsidRDefault="00463503" w:rsidP="00463503">
      <w:pPr>
        <w:rPr>
          <w:rStyle w:val="af9"/>
          <w:rFonts w:ascii="微软雅黑" w:eastAsia="微软雅黑" w:hAnsi="微软雅黑"/>
          <w:color w:val="000000"/>
          <w:sz w:val="24"/>
          <w:szCs w:val="24"/>
        </w:rPr>
      </w:pPr>
      <w:r w:rsidRPr="002D147E">
        <w:rPr>
          <w:rStyle w:val="af9"/>
          <w:rFonts w:ascii="微软雅黑" w:eastAsia="微软雅黑" w:hAnsi="微软雅黑" w:hint="eastAsia"/>
          <w:color w:val="000000"/>
          <w:sz w:val="24"/>
          <w:szCs w:val="24"/>
        </w:rPr>
        <w:t>程序：</w:t>
      </w:r>
    </w:p>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对现场检查打印机的安装，对电源、安放位置及数据线连接等情况进行检查。</w:t>
      </w:r>
    </w:p>
    <w:p w:rsidR="00463503" w:rsidRPr="002D147E" w:rsidRDefault="00463503" w:rsidP="00463503">
      <w:pPr>
        <w:rPr>
          <w:rStyle w:val="af9"/>
          <w:rFonts w:ascii="微软雅黑" w:eastAsia="微软雅黑" w:hAnsi="微软雅黑"/>
          <w:color w:val="000000"/>
          <w:sz w:val="24"/>
          <w:szCs w:val="24"/>
        </w:rPr>
      </w:pPr>
      <w:r w:rsidRPr="002D147E">
        <w:rPr>
          <w:rStyle w:val="af9"/>
          <w:rFonts w:ascii="微软雅黑" w:eastAsia="微软雅黑" w:hAnsi="微软雅黑" w:hint="eastAsia"/>
          <w:color w:val="000000"/>
          <w:sz w:val="24"/>
          <w:szCs w:val="24"/>
        </w:rPr>
        <w:t>可接受标准：</w:t>
      </w:r>
    </w:p>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根据设计图纸及供应商提供的技术资料进行检查，检查项目及标准见下表：</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093"/>
        <w:gridCol w:w="4251"/>
        <w:gridCol w:w="3120"/>
      </w:tblGrid>
      <w:tr w:rsidR="00463503" w:rsidRPr="002D147E" w:rsidTr="007E4678">
        <w:trPr>
          <w:trHeight w:val="502"/>
          <w:tblHeader/>
        </w:trPr>
        <w:tc>
          <w:tcPr>
            <w:tcW w:w="2093"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检查项目</w:t>
            </w:r>
          </w:p>
        </w:tc>
        <w:tc>
          <w:tcPr>
            <w:tcW w:w="4251"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检查标准</w:t>
            </w:r>
          </w:p>
        </w:tc>
        <w:tc>
          <w:tcPr>
            <w:tcW w:w="3120"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检查方法</w:t>
            </w:r>
          </w:p>
        </w:tc>
      </w:tr>
      <w:tr w:rsidR="00463503" w:rsidRPr="002D147E" w:rsidTr="007E4678">
        <w:tc>
          <w:tcPr>
            <w:tcW w:w="2093" w:type="dxa"/>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电源</w:t>
            </w:r>
          </w:p>
        </w:tc>
        <w:tc>
          <w:tcPr>
            <w:tcW w:w="4251" w:type="dxa"/>
            <w:vAlign w:val="center"/>
          </w:tcPr>
          <w:p w:rsidR="00463503" w:rsidRPr="002D147E" w:rsidRDefault="00463503" w:rsidP="007E4678">
            <w:pPr>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 xml:space="preserve">采用220V稳压电源供电 </w:t>
            </w:r>
          </w:p>
        </w:tc>
        <w:tc>
          <w:tcPr>
            <w:tcW w:w="3120" w:type="dxa"/>
            <w:vAlign w:val="center"/>
          </w:tcPr>
          <w:p w:rsidR="00463503" w:rsidRPr="002D147E" w:rsidRDefault="00463503" w:rsidP="007E4678">
            <w:pPr>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现场用万能表测试</w:t>
            </w:r>
          </w:p>
        </w:tc>
      </w:tr>
      <w:tr w:rsidR="00463503" w:rsidRPr="002D147E" w:rsidTr="007E4678">
        <w:tc>
          <w:tcPr>
            <w:tcW w:w="2093" w:type="dxa"/>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安放位置</w:t>
            </w:r>
          </w:p>
        </w:tc>
        <w:tc>
          <w:tcPr>
            <w:tcW w:w="4251" w:type="dxa"/>
            <w:vAlign w:val="center"/>
          </w:tcPr>
          <w:p w:rsidR="00463503" w:rsidRPr="002D147E" w:rsidRDefault="00463503" w:rsidP="007E4678">
            <w:pPr>
              <w:spacing w:line="324" w:lineRule="auto"/>
              <w:rPr>
                <w:rFonts w:ascii="微软雅黑" w:eastAsia="微软雅黑" w:hAnsi="微软雅黑" w:cs="Arial"/>
                <w:color w:val="000000"/>
                <w:sz w:val="24"/>
                <w:szCs w:val="24"/>
                <w:highlight w:val="yellow"/>
              </w:rPr>
            </w:pPr>
            <w:r w:rsidRPr="002D147E">
              <w:rPr>
                <w:rFonts w:ascii="微软雅黑" w:eastAsia="微软雅黑" w:hAnsi="微软雅黑" w:cs="Arial" w:hint="eastAsia"/>
                <w:color w:val="000000"/>
                <w:sz w:val="24"/>
                <w:szCs w:val="24"/>
              </w:rPr>
              <w:t>安放位置平整、环境洁净</w:t>
            </w:r>
          </w:p>
        </w:tc>
        <w:tc>
          <w:tcPr>
            <w:tcW w:w="3120" w:type="dxa"/>
            <w:vAlign w:val="center"/>
          </w:tcPr>
          <w:p w:rsidR="00463503" w:rsidRPr="002D147E" w:rsidRDefault="00463503" w:rsidP="007E4678">
            <w:pPr>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现场查看</w:t>
            </w:r>
          </w:p>
        </w:tc>
      </w:tr>
      <w:tr w:rsidR="00463503" w:rsidRPr="002D147E" w:rsidTr="007E4678">
        <w:tc>
          <w:tcPr>
            <w:tcW w:w="2093" w:type="dxa"/>
            <w:vAlign w:val="center"/>
          </w:tcPr>
          <w:p w:rsidR="00463503" w:rsidRPr="002D147E" w:rsidRDefault="00463503" w:rsidP="007E4678">
            <w:pPr>
              <w:pStyle w:val="af4"/>
              <w:spacing w:line="324" w:lineRule="auto"/>
              <w:jc w:val="both"/>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数据线连接</w:t>
            </w:r>
          </w:p>
        </w:tc>
        <w:tc>
          <w:tcPr>
            <w:tcW w:w="4251" w:type="dxa"/>
            <w:vAlign w:val="center"/>
          </w:tcPr>
          <w:p w:rsidR="00463503" w:rsidRPr="002D147E" w:rsidRDefault="00463503" w:rsidP="007E4678">
            <w:pPr>
              <w:spacing w:line="324" w:lineRule="auto"/>
              <w:rPr>
                <w:rFonts w:ascii="微软雅黑" w:eastAsia="微软雅黑" w:hAnsi="微软雅黑" w:cs="Arial"/>
                <w:color w:val="000000"/>
                <w:sz w:val="24"/>
                <w:szCs w:val="24"/>
                <w:highlight w:val="yellow"/>
              </w:rPr>
            </w:pPr>
            <w:r w:rsidRPr="002D147E">
              <w:rPr>
                <w:rFonts w:ascii="微软雅黑" w:eastAsia="微软雅黑" w:hAnsi="微软雅黑" w:cs="Arial" w:hint="eastAsia"/>
                <w:color w:val="000000"/>
                <w:sz w:val="24"/>
                <w:szCs w:val="24"/>
              </w:rPr>
              <w:t>确认连接数据连接至USB接口，连接</w:t>
            </w:r>
            <w:r w:rsidRPr="002D147E">
              <w:rPr>
                <w:rFonts w:ascii="微软雅黑" w:eastAsia="微软雅黑" w:hAnsi="微软雅黑" w:cs="Arial" w:hint="eastAsia"/>
                <w:color w:val="000000"/>
                <w:sz w:val="24"/>
                <w:szCs w:val="24"/>
              </w:rPr>
              <w:lastRenderedPageBreak/>
              <w:t>紧密无松动</w:t>
            </w:r>
          </w:p>
        </w:tc>
        <w:tc>
          <w:tcPr>
            <w:tcW w:w="3120" w:type="dxa"/>
            <w:vAlign w:val="center"/>
          </w:tcPr>
          <w:p w:rsidR="00463503" w:rsidRPr="002D147E" w:rsidRDefault="00463503" w:rsidP="007E4678">
            <w:pPr>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lastRenderedPageBreak/>
              <w:t>现场查看</w:t>
            </w:r>
          </w:p>
        </w:tc>
      </w:tr>
      <w:tr w:rsidR="00463503" w:rsidRPr="002D147E" w:rsidTr="007E4678">
        <w:tc>
          <w:tcPr>
            <w:tcW w:w="2093" w:type="dxa"/>
            <w:vAlign w:val="center"/>
          </w:tcPr>
          <w:p w:rsidR="00463503" w:rsidRPr="002D147E" w:rsidRDefault="00463503" w:rsidP="007E4678">
            <w:pPr>
              <w:pStyle w:val="af4"/>
              <w:spacing w:line="324" w:lineRule="auto"/>
              <w:jc w:val="both"/>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lastRenderedPageBreak/>
              <w:t>电源线连接</w:t>
            </w:r>
          </w:p>
        </w:tc>
        <w:tc>
          <w:tcPr>
            <w:tcW w:w="4251" w:type="dxa"/>
            <w:vAlign w:val="center"/>
          </w:tcPr>
          <w:p w:rsidR="00463503" w:rsidRPr="002D147E" w:rsidRDefault="00463503" w:rsidP="007E4678">
            <w:pPr>
              <w:spacing w:line="324" w:lineRule="auto"/>
              <w:rPr>
                <w:rFonts w:ascii="微软雅黑" w:eastAsia="微软雅黑" w:hAnsi="微软雅黑" w:cs="Arial"/>
                <w:color w:val="000000"/>
                <w:sz w:val="24"/>
                <w:szCs w:val="24"/>
                <w:highlight w:val="yellow"/>
              </w:rPr>
            </w:pPr>
            <w:r w:rsidRPr="002D147E">
              <w:rPr>
                <w:rFonts w:ascii="微软雅黑" w:eastAsia="微软雅黑" w:hAnsi="微软雅黑" w:cs="Arial" w:hint="eastAsia"/>
                <w:color w:val="000000"/>
                <w:sz w:val="24"/>
                <w:szCs w:val="24"/>
              </w:rPr>
              <w:t>电源线连接正确，无松动</w:t>
            </w:r>
          </w:p>
        </w:tc>
        <w:tc>
          <w:tcPr>
            <w:tcW w:w="3120" w:type="dxa"/>
            <w:vAlign w:val="center"/>
          </w:tcPr>
          <w:p w:rsidR="00463503" w:rsidRPr="002D147E" w:rsidRDefault="00463503" w:rsidP="007E4678">
            <w:pPr>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现场查看</w:t>
            </w:r>
          </w:p>
        </w:tc>
      </w:tr>
    </w:tbl>
    <w:p w:rsidR="00463503" w:rsidRPr="002D147E" w:rsidRDefault="00463503" w:rsidP="00463503">
      <w:pP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见IQ表</w:t>
      </w:r>
      <w:r w:rsidRPr="002D147E">
        <w:rPr>
          <w:rFonts w:ascii="微软雅黑" w:eastAsia="微软雅黑" w:hAnsi="微软雅黑"/>
          <w:color w:val="000000"/>
          <w:sz w:val="24"/>
          <w:szCs w:val="24"/>
        </w:rPr>
        <w:t>5</w:t>
      </w:r>
      <w:r w:rsidRPr="002D147E">
        <w:rPr>
          <w:rFonts w:ascii="微软雅黑" w:eastAsia="微软雅黑" w:hAnsi="微软雅黑" w:hint="eastAsia"/>
          <w:color w:val="000000"/>
          <w:sz w:val="24"/>
          <w:szCs w:val="24"/>
        </w:rPr>
        <w:t>：打印机安装检查记录。</w:t>
      </w:r>
    </w:p>
    <w:p w:rsidR="00463503" w:rsidRPr="002D147E" w:rsidRDefault="00463503" w:rsidP="00463503">
      <w:pPr>
        <w:pStyle w:val="3"/>
        <w:rPr>
          <w:rFonts w:ascii="微软雅黑" w:eastAsia="微软雅黑" w:hAnsi="微软雅黑" w:cs="Arial"/>
          <w:color w:val="000000"/>
          <w:sz w:val="24"/>
          <w:szCs w:val="24"/>
        </w:rPr>
      </w:pPr>
      <w:r w:rsidRPr="002D147E">
        <w:rPr>
          <w:rFonts w:ascii="微软雅黑" w:eastAsia="微软雅黑" w:hAnsi="微软雅黑" w:hint="eastAsia"/>
          <w:bCs w:val="0"/>
          <w:sz w:val="24"/>
          <w:szCs w:val="24"/>
        </w:rPr>
        <w:t>11.1.6软件</w:t>
      </w:r>
      <w:r w:rsidRPr="002D147E">
        <w:rPr>
          <w:rFonts w:ascii="微软雅黑" w:eastAsia="微软雅黑" w:hAnsi="微软雅黑" w:cs="Arial"/>
          <w:color w:val="000000"/>
          <w:sz w:val="24"/>
          <w:szCs w:val="24"/>
        </w:rPr>
        <w:t>安装确认</w:t>
      </w:r>
    </w:p>
    <w:p w:rsidR="00463503" w:rsidRPr="002D147E" w:rsidRDefault="00463503" w:rsidP="00463503">
      <w:pPr>
        <w:rPr>
          <w:rStyle w:val="af9"/>
          <w:rFonts w:ascii="微软雅黑" w:eastAsia="微软雅黑" w:hAnsi="微软雅黑" w:cs="Arial"/>
          <w:color w:val="000000"/>
          <w:sz w:val="24"/>
          <w:szCs w:val="24"/>
        </w:rPr>
      </w:pPr>
      <w:r w:rsidRPr="002D147E">
        <w:rPr>
          <w:rStyle w:val="af9"/>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对</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color w:val="000000"/>
          <w:sz w:val="24"/>
          <w:szCs w:val="24"/>
        </w:rPr>
        <w:t>系统所安装的软件进行检查</w:t>
      </w:r>
      <w:r w:rsidRPr="002D147E">
        <w:rPr>
          <w:rFonts w:ascii="微软雅黑" w:eastAsia="微软雅黑" w:hAnsi="微软雅黑" w:cs="Arial"/>
          <w:color w:val="000000"/>
          <w:sz w:val="24"/>
          <w:szCs w:val="24"/>
        </w:rPr>
        <w:t>，确认</w:t>
      </w:r>
      <w:r w:rsidRPr="002D147E">
        <w:rPr>
          <w:rFonts w:ascii="微软雅黑" w:eastAsia="微软雅黑" w:hAnsi="微软雅黑" w:cs="Arial" w:hint="eastAsia"/>
          <w:color w:val="000000"/>
          <w:sz w:val="24"/>
          <w:szCs w:val="24"/>
        </w:rPr>
        <w:t>所使用的版本正确及安装已经完成，并操作系统的设置</w:t>
      </w:r>
      <w:r w:rsidRPr="002D147E">
        <w:rPr>
          <w:rFonts w:ascii="微软雅黑" w:eastAsia="微软雅黑" w:hAnsi="微软雅黑" w:cs="Arial"/>
          <w:color w:val="000000"/>
          <w:sz w:val="24"/>
          <w:szCs w:val="24"/>
        </w:rPr>
        <w:t>符合设计和供应商提供的技术要求。</w:t>
      </w:r>
    </w:p>
    <w:p w:rsidR="00463503" w:rsidRPr="002D147E" w:rsidRDefault="00463503" w:rsidP="00463503">
      <w:pPr>
        <w:rPr>
          <w:rStyle w:val="af9"/>
          <w:rFonts w:ascii="微软雅黑" w:eastAsia="微软雅黑" w:hAnsi="微软雅黑" w:cs="Arial"/>
          <w:color w:val="000000"/>
          <w:sz w:val="24"/>
          <w:szCs w:val="24"/>
        </w:rPr>
      </w:pPr>
      <w:r w:rsidRPr="002D147E">
        <w:rPr>
          <w:rStyle w:val="af9"/>
          <w:rFonts w:ascii="微软雅黑" w:eastAsia="微软雅黑" w:hAnsi="微软雅黑" w:cs="Arial"/>
          <w:color w:val="000000"/>
          <w:sz w:val="24"/>
          <w:szCs w:val="24"/>
        </w:rPr>
        <w:t>程序：</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在电脑上逐项检查操作系统的版本、系统设置、数据线驱动程序、USBKEY驱动程序均已</w:t>
      </w:r>
      <w:proofErr w:type="gramStart"/>
      <w:r w:rsidRPr="002D147E">
        <w:rPr>
          <w:rFonts w:ascii="微软雅黑" w:eastAsia="微软雅黑" w:hAnsi="微软雅黑" w:cs="Arial" w:hint="eastAsia"/>
          <w:color w:val="000000"/>
          <w:sz w:val="24"/>
          <w:szCs w:val="24"/>
        </w:rPr>
        <w:t>按</w:t>
      </w:r>
      <w:r w:rsidRPr="002D147E">
        <w:rPr>
          <w:rFonts w:ascii="微软雅黑" w:eastAsia="微软雅黑" w:hAnsi="微软雅黑" w:cs="Arial"/>
          <w:color w:val="000000"/>
          <w:sz w:val="24"/>
          <w:szCs w:val="24"/>
        </w:rPr>
        <w:t>供应</w:t>
      </w:r>
      <w:proofErr w:type="gramEnd"/>
      <w:r w:rsidRPr="002D147E">
        <w:rPr>
          <w:rFonts w:ascii="微软雅黑" w:eastAsia="微软雅黑" w:hAnsi="微软雅黑" w:cs="Arial"/>
          <w:color w:val="000000"/>
          <w:sz w:val="24"/>
          <w:szCs w:val="24"/>
        </w:rPr>
        <w:t>商提供的技术资料</w:t>
      </w:r>
      <w:r w:rsidRPr="002D147E">
        <w:rPr>
          <w:rFonts w:ascii="微软雅黑" w:eastAsia="微软雅黑" w:hAnsi="微软雅黑" w:cs="Arial" w:hint="eastAsia"/>
          <w:color w:val="000000"/>
          <w:sz w:val="24"/>
          <w:szCs w:val="24"/>
        </w:rPr>
        <w:t>正确安装</w:t>
      </w:r>
      <w:r w:rsidRPr="002D147E">
        <w:rPr>
          <w:rFonts w:ascii="微软雅黑" w:eastAsia="微软雅黑" w:hAnsi="微软雅黑" w:cs="Arial"/>
          <w:color w:val="000000"/>
          <w:sz w:val="24"/>
          <w:szCs w:val="24"/>
        </w:rPr>
        <w:t>。</w:t>
      </w:r>
    </w:p>
    <w:p w:rsidR="00463503" w:rsidRPr="002D147E" w:rsidRDefault="00463503" w:rsidP="00463503">
      <w:pPr>
        <w:rPr>
          <w:rStyle w:val="af9"/>
          <w:rFonts w:ascii="微软雅黑" w:eastAsia="微软雅黑" w:hAnsi="微软雅黑" w:cs="Arial"/>
          <w:color w:val="000000"/>
          <w:sz w:val="24"/>
          <w:szCs w:val="24"/>
        </w:rPr>
      </w:pPr>
      <w:r w:rsidRPr="002D147E">
        <w:rPr>
          <w:rStyle w:val="af9"/>
          <w:rFonts w:ascii="微软雅黑" w:eastAsia="微软雅黑" w:hAnsi="微软雅黑" w:cs="Arial"/>
          <w:color w:val="000000"/>
          <w:sz w:val="24"/>
          <w:szCs w:val="24"/>
        </w:rPr>
        <w:t>可接受标准：</w:t>
      </w:r>
    </w:p>
    <w:p w:rsidR="00463503" w:rsidRPr="002D147E" w:rsidRDefault="00463503" w:rsidP="00463503">
      <w:pPr>
        <w:adjustRightInd w:val="0"/>
        <w:snapToGrid w:val="0"/>
        <w:spacing w:line="440" w:lineRule="exact"/>
        <w:rPr>
          <w:rFonts w:ascii="微软雅黑" w:eastAsia="微软雅黑" w:hAnsi="微软雅黑"/>
          <w:color w:val="000000"/>
          <w:sz w:val="24"/>
          <w:szCs w:val="24"/>
        </w:rPr>
      </w:pPr>
      <w:r w:rsidRPr="002D147E">
        <w:rPr>
          <w:rFonts w:ascii="微软雅黑" w:eastAsia="微软雅黑" w:hAnsi="微软雅黑" w:cs="Arial"/>
          <w:color w:val="000000"/>
          <w:sz w:val="24"/>
          <w:szCs w:val="24"/>
        </w:rPr>
        <w:t>根据供应商提供的技术资料进行检查</w:t>
      </w:r>
      <w:r w:rsidRPr="002D147E">
        <w:rPr>
          <w:rFonts w:ascii="微软雅黑" w:eastAsia="微软雅黑" w:hAnsi="微软雅黑" w:cs="Arial" w:hint="eastAsia"/>
          <w:color w:val="000000"/>
          <w:sz w:val="24"/>
          <w:szCs w:val="24"/>
        </w:rPr>
        <w:t>，</w:t>
      </w:r>
      <w:r w:rsidRPr="002D147E">
        <w:rPr>
          <w:rFonts w:ascii="微软雅黑" w:eastAsia="微软雅黑" w:hAnsi="微软雅黑" w:hint="eastAsia"/>
          <w:color w:val="000000"/>
          <w:sz w:val="24"/>
          <w:szCs w:val="24"/>
        </w:rPr>
        <w:t>检查项目及标准见下表：</w:t>
      </w:r>
    </w:p>
    <w:tbl>
      <w:tblPr>
        <w:tblW w:w="940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526"/>
        <w:gridCol w:w="4961"/>
        <w:gridCol w:w="2916"/>
      </w:tblGrid>
      <w:tr w:rsidR="00463503" w:rsidRPr="002D147E" w:rsidTr="007E4678">
        <w:trPr>
          <w:trHeight w:val="467"/>
          <w:tblHeader/>
        </w:trPr>
        <w:tc>
          <w:tcPr>
            <w:tcW w:w="1526"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检查项目</w:t>
            </w:r>
          </w:p>
        </w:tc>
        <w:tc>
          <w:tcPr>
            <w:tcW w:w="4961" w:type="dxa"/>
            <w:shd w:val="clear" w:color="auto" w:fill="F2F2F2"/>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检查标准</w:t>
            </w:r>
          </w:p>
        </w:tc>
        <w:tc>
          <w:tcPr>
            <w:tcW w:w="2916"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检查方法</w:t>
            </w:r>
          </w:p>
        </w:tc>
      </w:tr>
      <w:tr w:rsidR="00463503" w:rsidRPr="002D147E" w:rsidTr="007E4678">
        <w:trPr>
          <w:trHeight w:val="383"/>
        </w:trPr>
        <w:tc>
          <w:tcPr>
            <w:tcW w:w="1526" w:type="dxa"/>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操作系统</w:t>
            </w:r>
          </w:p>
        </w:tc>
        <w:tc>
          <w:tcPr>
            <w:tcW w:w="4961" w:type="dxa"/>
          </w:tcPr>
          <w:p w:rsidR="00463503" w:rsidRPr="002D147E" w:rsidRDefault="00463503" w:rsidP="007E4678">
            <w:pPr>
              <w:spacing w:line="324" w:lineRule="auto"/>
              <w:rPr>
                <w:rFonts w:ascii="微软雅黑" w:eastAsia="微软雅黑" w:hAnsi="微软雅黑"/>
                <w:noProof/>
              </w:rPr>
            </w:pPr>
            <w:r w:rsidRPr="002D147E">
              <w:rPr>
                <w:rFonts w:ascii="微软雅黑" w:eastAsia="微软雅黑" w:hAnsi="微软雅黑" w:cs="Arial" w:hint="eastAsia"/>
                <w:color w:val="000000"/>
                <w:sz w:val="24"/>
                <w:szCs w:val="24"/>
              </w:rPr>
              <w:t>系统为Windows7</w:t>
            </w:r>
            <w:r w:rsidRPr="002D147E">
              <w:rPr>
                <w:rFonts w:ascii="微软雅黑" w:eastAsia="微软雅黑" w:hAnsi="微软雅黑" w:cs="Arial"/>
                <w:color w:val="000000"/>
                <w:sz w:val="24"/>
                <w:szCs w:val="24"/>
              </w:rPr>
              <w:t xml:space="preserve">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86</w:t>
            </w:r>
            <w:r w:rsidRPr="002D147E">
              <w:rPr>
                <w:rFonts w:ascii="微软雅黑" w:eastAsia="微软雅黑" w:hAnsi="微软雅黑" w:cs="Arial" w:hint="eastAsia"/>
                <w:color w:val="000000"/>
                <w:sz w:val="24"/>
                <w:szCs w:val="24"/>
              </w:rPr>
              <w:t>旗舰版</w:t>
            </w:r>
          </w:p>
          <w:p w:rsidR="00463503" w:rsidRPr="002D147E" w:rsidRDefault="00463503" w:rsidP="007E4678">
            <w:pPr>
              <w:spacing w:line="324" w:lineRule="auto"/>
              <w:rPr>
                <w:rFonts w:ascii="微软雅黑" w:eastAsia="微软雅黑" w:hAnsi="微软雅黑" w:cs="Arial"/>
                <w:color w:val="000000"/>
                <w:sz w:val="24"/>
                <w:szCs w:val="24"/>
              </w:rPr>
            </w:pPr>
          </w:p>
          <w:p w:rsidR="00463503" w:rsidRPr="002D147E" w:rsidRDefault="00463503" w:rsidP="007E4678">
            <w:pPr>
              <w:spacing w:line="324" w:lineRule="auto"/>
              <w:rPr>
                <w:rFonts w:ascii="微软雅黑" w:eastAsia="微软雅黑" w:hAnsi="微软雅黑" w:cs="Arial"/>
                <w:color w:val="000000"/>
                <w:sz w:val="24"/>
                <w:szCs w:val="24"/>
              </w:rPr>
            </w:pPr>
          </w:p>
        </w:tc>
        <w:tc>
          <w:tcPr>
            <w:tcW w:w="2916"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在“我的电脑”点击右键，查看“属性”，查看“Windows版本”和“系统类型”</w:t>
            </w:r>
          </w:p>
        </w:tc>
      </w:tr>
      <w:tr w:rsidR="00463503" w:rsidRPr="002D147E" w:rsidTr="007E4678">
        <w:trPr>
          <w:trHeight w:val="383"/>
        </w:trPr>
        <w:tc>
          <w:tcPr>
            <w:tcW w:w="1526"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系统设置</w:t>
            </w:r>
          </w:p>
        </w:tc>
        <w:tc>
          <w:tcPr>
            <w:tcW w:w="4961" w:type="dxa"/>
            <w:vAlign w:val="center"/>
          </w:tcPr>
          <w:p w:rsidR="00463503" w:rsidRPr="002D147E" w:rsidRDefault="00463503" w:rsidP="007E4678">
            <w:pPr>
              <w:numPr>
                <w:ilvl w:val="0"/>
                <w:numId w:val="37"/>
              </w:numPr>
              <w:rPr>
                <w:rFonts w:ascii="微软雅黑" w:eastAsia="微软雅黑" w:hAnsi="微软雅黑"/>
                <w:noProof/>
              </w:rPr>
            </w:pPr>
            <w:r w:rsidRPr="002D147E">
              <w:rPr>
                <w:rFonts w:ascii="微软雅黑" w:eastAsia="微软雅黑" w:hAnsi="微软雅黑" w:hint="eastAsia"/>
                <w:noProof/>
              </w:rPr>
              <w:t>系统已将日期和时间格式设置为“</w:t>
            </w:r>
            <w:r w:rsidRPr="002D147E">
              <w:rPr>
                <w:rFonts w:ascii="微软雅黑" w:eastAsia="微软雅黑" w:hAnsi="微软雅黑"/>
                <w:noProof/>
              </w:rPr>
              <w:t>yyyy</w:t>
            </w:r>
            <w:r w:rsidRPr="002D147E">
              <w:rPr>
                <w:rFonts w:ascii="微软雅黑" w:eastAsia="微软雅黑" w:hAnsi="微软雅黑" w:hint="eastAsia"/>
                <w:noProof/>
              </w:rPr>
              <w:t>-m-</w:t>
            </w:r>
            <w:r w:rsidRPr="002D147E">
              <w:rPr>
                <w:rFonts w:ascii="微软雅黑" w:eastAsia="微软雅黑" w:hAnsi="微软雅黑"/>
                <w:noProof/>
              </w:rPr>
              <w:t>d</w:t>
            </w:r>
            <w:r w:rsidRPr="002D147E">
              <w:rPr>
                <w:rFonts w:ascii="微软雅黑" w:eastAsia="微软雅黑" w:hAnsi="微软雅黑" w:hint="eastAsia"/>
                <w:noProof/>
              </w:rPr>
              <w:t>”</w:t>
            </w:r>
          </w:p>
          <w:p w:rsidR="00463503" w:rsidRPr="002D147E" w:rsidRDefault="00463503" w:rsidP="007E4678">
            <w:pPr>
              <w:ind w:left="360"/>
              <w:rPr>
                <w:rFonts w:ascii="微软雅黑" w:eastAsia="微软雅黑" w:hAnsi="微软雅黑"/>
                <w:noProof/>
              </w:rPr>
            </w:pPr>
          </w:p>
          <w:p w:rsidR="00463503" w:rsidRPr="002D147E" w:rsidRDefault="00463503" w:rsidP="007E4678">
            <w:pPr>
              <w:pStyle w:val="af8"/>
              <w:numPr>
                <w:ilvl w:val="0"/>
                <w:numId w:val="37"/>
              </w:numPr>
              <w:ind w:firstLineChars="0"/>
              <w:rPr>
                <w:rFonts w:ascii="微软雅黑" w:eastAsia="微软雅黑" w:hAnsi="微软雅黑"/>
              </w:rPr>
            </w:pPr>
            <w:r w:rsidRPr="002D147E">
              <w:rPr>
                <w:rFonts w:ascii="微软雅黑" w:eastAsia="微软雅黑" w:hAnsi="微软雅黑" w:hint="eastAsia"/>
              </w:rPr>
              <w:t xml:space="preserve">系统“关闭显示器”设置为“从不”，“使计算机睡眠状态”设置为“从不”。   </w:t>
            </w:r>
          </w:p>
          <w:p w:rsidR="00463503" w:rsidRPr="002D147E" w:rsidRDefault="00463503" w:rsidP="007E4678">
            <w:pPr>
              <w:rPr>
                <w:rFonts w:ascii="微软雅黑" w:eastAsia="微软雅黑" w:hAnsi="微软雅黑"/>
              </w:rPr>
            </w:pPr>
            <w:r w:rsidRPr="002D147E">
              <w:rPr>
                <w:rFonts w:ascii="微软雅黑" w:eastAsia="微软雅黑" w:hAnsi="微软雅黑" w:hint="eastAsia"/>
              </w:rPr>
              <w:t>3.系统已将时间和日期锁定，禁止修改</w:t>
            </w:r>
          </w:p>
          <w:p w:rsidR="00463503" w:rsidRPr="002D147E" w:rsidRDefault="00463503" w:rsidP="007E4678">
            <w:pPr>
              <w:pStyle w:val="af8"/>
              <w:ind w:left="360" w:firstLineChars="0" w:firstLine="0"/>
              <w:rPr>
                <w:rFonts w:ascii="微软雅黑" w:eastAsia="微软雅黑" w:hAnsi="微软雅黑"/>
              </w:rPr>
            </w:pPr>
          </w:p>
        </w:tc>
        <w:tc>
          <w:tcPr>
            <w:tcW w:w="2916" w:type="dxa"/>
            <w:vAlign w:val="center"/>
          </w:tcPr>
          <w:p w:rsidR="00463503" w:rsidRPr="002D147E" w:rsidRDefault="00463503" w:rsidP="007E4678">
            <w:pPr>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lastRenderedPageBreak/>
              <w:t>1、系统时间设置的格式设置正确。</w:t>
            </w:r>
          </w:p>
          <w:p w:rsidR="00463503" w:rsidRPr="002D147E" w:rsidRDefault="00463503" w:rsidP="007E4678">
            <w:pPr>
              <w:pStyle w:val="HTML"/>
              <w:shd w:val="clear" w:color="auto" w:fill="F3FFEC"/>
              <w:spacing w:after="171" w:line="411" w:lineRule="atLeast"/>
              <w:rPr>
                <w:rFonts w:ascii="微软雅黑" w:eastAsia="微软雅黑" w:hAnsi="微软雅黑" w:cs="Arial"/>
                <w:color w:val="000000"/>
              </w:rPr>
            </w:pPr>
            <w:r w:rsidRPr="002D147E">
              <w:rPr>
                <w:rFonts w:ascii="微软雅黑" w:eastAsia="微软雅黑" w:hAnsi="微软雅黑" w:cs="Arial"/>
                <w:color w:val="000000"/>
              </w:rPr>
              <w:t xml:space="preserve"> </w:t>
            </w:r>
          </w:p>
        </w:tc>
      </w:tr>
      <w:tr w:rsidR="00463503" w:rsidRPr="002D147E" w:rsidTr="007E4678">
        <w:trPr>
          <w:trHeight w:val="383"/>
        </w:trPr>
        <w:tc>
          <w:tcPr>
            <w:tcW w:w="1526"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lastRenderedPageBreak/>
              <w:t>文件设置</w:t>
            </w:r>
          </w:p>
        </w:tc>
        <w:tc>
          <w:tcPr>
            <w:tcW w:w="4961" w:type="dxa"/>
            <w:vAlign w:val="center"/>
          </w:tcPr>
          <w:p w:rsidR="00463503" w:rsidRPr="002D147E" w:rsidRDefault="00463503" w:rsidP="007E4678">
            <w:pPr>
              <w:pStyle w:val="af8"/>
              <w:numPr>
                <w:ilvl w:val="0"/>
                <w:numId w:val="47"/>
              </w:numPr>
              <w:ind w:firstLineChars="0"/>
              <w:rPr>
                <w:rFonts w:ascii="微软雅黑" w:eastAsia="微软雅黑" w:hAnsi="微软雅黑"/>
                <w:noProof/>
                <w:sz w:val="24"/>
                <w:szCs w:val="24"/>
              </w:rPr>
            </w:pPr>
            <w:r w:rsidRPr="002D147E">
              <w:rPr>
                <w:rFonts w:ascii="微软雅黑" w:eastAsia="微软雅黑" w:hAnsi="微软雅黑" w:hint="eastAsia"/>
                <w:noProof/>
                <w:sz w:val="24"/>
                <w:szCs w:val="24"/>
              </w:rPr>
              <w:t>设置文件无法修改</w:t>
            </w:r>
          </w:p>
          <w:p w:rsidR="00463503" w:rsidRPr="002D147E" w:rsidRDefault="00463503" w:rsidP="007E4678">
            <w:pPr>
              <w:ind w:left="360"/>
              <w:rPr>
                <w:rFonts w:ascii="微软雅黑" w:eastAsia="微软雅黑" w:hAnsi="微软雅黑"/>
                <w:noProof/>
                <w:sz w:val="24"/>
                <w:szCs w:val="24"/>
              </w:rPr>
            </w:pPr>
          </w:p>
          <w:p w:rsidR="00463503" w:rsidRPr="002D147E" w:rsidRDefault="00463503" w:rsidP="007E4678">
            <w:pPr>
              <w:pStyle w:val="af8"/>
              <w:numPr>
                <w:ilvl w:val="0"/>
                <w:numId w:val="47"/>
              </w:numPr>
              <w:ind w:firstLineChars="0"/>
              <w:rPr>
                <w:rFonts w:ascii="微软雅黑" w:eastAsia="微软雅黑" w:hAnsi="微软雅黑"/>
                <w:noProof/>
                <w:sz w:val="24"/>
                <w:szCs w:val="24"/>
              </w:rPr>
            </w:pPr>
            <w:r w:rsidRPr="002D147E">
              <w:rPr>
                <w:rFonts w:ascii="微软雅黑" w:eastAsia="微软雅黑" w:hAnsi="微软雅黑" w:hint="eastAsia"/>
                <w:noProof/>
                <w:sz w:val="24"/>
                <w:szCs w:val="24"/>
              </w:rPr>
              <w:t>设置文件无法删除</w:t>
            </w:r>
          </w:p>
          <w:p w:rsidR="00463503" w:rsidRPr="002D147E" w:rsidRDefault="00463503" w:rsidP="007E4678">
            <w:pPr>
              <w:pStyle w:val="af8"/>
              <w:ind w:left="360" w:firstLineChars="0" w:firstLine="0"/>
              <w:rPr>
                <w:rFonts w:ascii="微软雅黑" w:eastAsia="微软雅黑" w:hAnsi="微软雅黑"/>
                <w:noProof/>
                <w:sz w:val="24"/>
                <w:szCs w:val="24"/>
              </w:rPr>
            </w:pPr>
          </w:p>
        </w:tc>
        <w:tc>
          <w:tcPr>
            <w:tcW w:w="2916"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r>
      <w:tr w:rsidR="00463503" w:rsidRPr="002D147E" w:rsidTr="007E4678">
        <w:trPr>
          <w:trHeight w:val="383"/>
        </w:trPr>
        <w:tc>
          <w:tcPr>
            <w:tcW w:w="1526"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软件安装</w:t>
            </w:r>
          </w:p>
        </w:tc>
        <w:tc>
          <w:tcPr>
            <w:tcW w:w="4961" w:type="dxa"/>
            <w:vAlign w:val="center"/>
          </w:tcPr>
          <w:p w:rsidR="00463503" w:rsidRPr="002D147E" w:rsidRDefault="00463503" w:rsidP="007E4678">
            <w:pPr>
              <w:ind w:left="360"/>
              <w:rPr>
                <w:rFonts w:ascii="微软雅黑" w:eastAsia="微软雅黑" w:hAnsi="微软雅黑"/>
                <w:noProof/>
              </w:rPr>
            </w:pPr>
            <w:r w:rsidRPr="002D147E">
              <w:rPr>
                <w:rFonts w:ascii="微软雅黑" w:eastAsia="微软雅黑" w:hAnsi="微软雅黑" w:hint="eastAsia"/>
                <w:noProof/>
              </w:rPr>
              <w:t>软件已经安装完成</w:t>
            </w:r>
          </w:p>
          <w:p w:rsidR="00463503" w:rsidRPr="002D147E" w:rsidRDefault="00463503" w:rsidP="007E4678">
            <w:pPr>
              <w:ind w:left="360"/>
              <w:rPr>
                <w:rFonts w:ascii="微软雅黑" w:eastAsia="微软雅黑" w:hAnsi="微软雅黑"/>
                <w:noProof/>
              </w:rPr>
            </w:pPr>
          </w:p>
        </w:tc>
        <w:tc>
          <w:tcPr>
            <w:tcW w:w="2916"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r>
      <w:tr w:rsidR="00463503" w:rsidRPr="002D147E" w:rsidTr="007E4678">
        <w:trPr>
          <w:trHeight w:val="383"/>
        </w:trPr>
        <w:tc>
          <w:tcPr>
            <w:tcW w:w="1526" w:type="dxa"/>
            <w:vMerge w:val="restart"/>
            <w:vAlign w:val="center"/>
          </w:tcPr>
          <w:p w:rsidR="00463503" w:rsidRPr="002D147E" w:rsidRDefault="00463503" w:rsidP="007E4678">
            <w:pPr>
              <w:pStyle w:val="af4"/>
              <w:spacing w:line="324" w:lineRule="auto"/>
              <w:jc w:val="both"/>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软件权限分类设置</w:t>
            </w:r>
          </w:p>
        </w:tc>
        <w:tc>
          <w:tcPr>
            <w:tcW w:w="4961" w:type="dxa"/>
            <w:vAlign w:val="center"/>
          </w:tcPr>
          <w:p w:rsidR="00463503" w:rsidRPr="002D147E" w:rsidRDefault="00463503" w:rsidP="007E4678">
            <w:pPr>
              <w:ind w:left="360"/>
              <w:rPr>
                <w:rFonts w:ascii="微软雅黑" w:eastAsia="微软雅黑" w:hAnsi="微软雅黑"/>
                <w:noProof/>
              </w:rPr>
            </w:pPr>
          </w:p>
        </w:tc>
        <w:tc>
          <w:tcPr>
            <w:tcW w:w="2916"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r>
      <w:tr w:rsidR="00463503" w:rsidRPr="002D147E" w:rsidTr="007E4678">
        <w:trPr>
          <w:trHeight w:val="383"/>
        </w:trPr>
        <w:tc>
          <w:tcPr>
            <w:tcW w:w="1526" w:type="dxa"/>
            <w:vMerge/>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p>
        </w:tc>
        <w:tc>
          <w:tcPr>
            <w:tcW w:w="4961" w:type="dxa"/>
            <w:vAlign w:val="center"/>
          </w:tcPr>
          <w:p w:rsidR="00463503" w:rsidRPr="002D147E" w:rsidRDefault="00463503" w:rsidP="007E4678">
            <w:pPr>
              <w:ind w:left="360"/>
              <w:rPr>
                <w:rFonts w:ascii="微软雅黑" w:eastAsia="微软雅黑" w:hAnsi="微软雅黑"/>
                <w:noProof/>
              </w:rPr>
            </w:pPr>
            <w:r w:rsidRPr="002D147E">
              <w:rPr>
                <w:rFonts w:ascii="微软雅黑" w:eastAsia="微软雅黑" w:hAnsi="微软雅黑" w:hint="eastAsia"/>
                <w:noProof/>
              </w:rPr>
              <w:t>仪器分析员设置：软件系统员设置：</w:t>
            </w:r>
          </w:p>
          <w:p w:rsidR="00463503" w:rsidRPr="002D147E" w:rsidRDefault="00463503" w:rsidP="007E4678">
            <w:pPr>
              <w:pStyle w:val="af8"/>
              <w:numPr>
                <w:ilvl w:val="0"/>
                <w:numId w:val="45"/>
              </w:numPr>
              <w:ind w:firstLineChars="0"/>
              <w:rPr>
                <w:rFonts w:ascii="微软雅黑" w:eastAsia="微软雅黑" w:hAnsi="微软雅黑"/>
                <w:noProof/>
              </w:rPr>
            </w:pPr>
            <w:r w:rsidRPr="002D147E">
              <w:rPr>
                <w:rFonts w:ascii="微软雅黑" w:eastAsia="微软雅黑" w:hAnsi="微软雅黑" w:hint="eastAsia"/>
                <w:noProof/>
              </w:rPr>
              <w:t>密码设置：如下图所示</w:t>
            </w:r>
          </w:p>
          <w:p w:rsidR="00463503" w:rsidRPr="002D147E" w:rsidRDefault="00463503" w:rsidP="007E4678">
            <w:pPr>
              <w:ind w:left="360"/>
              <w:rPr>
                <w:rFonts w:ascii="微软雅黑" w:eastAsia="微软雅黑" w:hAnsi="微软雅黑"/>
                <w:noProof/>
              </w:rPr>
            </w:pPr>
          </w:p>
          <w:p w:rsidR="00463503" w:rsidRPr="002D147E" w:rsidRDefault="00463503" w:rsidP="007E4678">
            <w:pPr>
              <w:pStyle w:val="af8"/>
              <w:numPr>
                <w:ilvl w:val="0"/>
                <w:numId w:val="45"/>
              </w:numPr>
              <w:ind w:firstLineChars="0"/>
              <w:rPr>
                <w:rFonts w:ascii="微软雅黑" w:eastAsia="微软雅黑" w:hAnsi="微软雅黑"/>
                <w:noProof/>
              </w:rPr>
            </w:pPr>
            <w:r w:rsidRPr="002D147E">
              <w:rPr>
                <w:rFonts w:ascii="微软雅黑" w:eastAsia="微软雅黑" w:hAnsi="微软雅黑" w:hint="eastAsia"/>
                <w:noProof/>
              </w:rPr>
              <w:t>权限设置：如下图所示</w:t>
            </w:r>
          </w:p>
          <w:p w:rsidR="00463503" w:rsidRPr="002D147E" w:rsidRDefault="00463503" w:rsidP="007E4678">
            <w:pPr>
              <w:ind w:left="360"/>
              <w:rPr>
                <w:rFonts w:ascii="微软雅黑" w:eastAsia="微软雅黑" w:hAnsi="微软雅黑"/>
                <w:noProof/>
              </w:rPr>
            </w:pPr>
          </w:p>
        </w:tc>
        <w:tc>
          <w:tcPr>
            <w:tcW w:w="2916" w:type="dxa"/>
            <w:vAlign w:val="center"/>
          </w:tcPr>
          <w:p w:rsidR="00463503" w:rsidRPr="002D147E" w:rsidRDefault="00463503" w:rsidP="00A216BA">
            <w:pPr>
              <w:spacing w:line="324" w:lineRule="auto"/>
              <w:jc w:val="center"/>
              <w:rPr>
                <w:rFonts w:ascii="微软雅黑" w:eastAsia="微软雅黑" w:hAnsi="微软雅黑" w:cs="Arial"/>
                <w:color w:val="000000"/>
                <w:sz w:val="24"/>
                <w:szCs w:val="24"/>
              </w:rPr>
            </w:pPr>
          </w:p>
        </w:tc>
      </w:tr>
      <w:tr w:rsidR="00463503" w:rsidRPr="002D147E" w:rsidTr="007E4678">
        <w:trPr>
          <w:trHeight w:val="383"/>
        </w:trPr>
        <w:tc>
          <w:tcPr>
            <w:tcW w:w="1526" w:type="dxa"/>
            <w:vMerge/>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p>
        </w:tc>
        <w:tc>
          <w:tcPr>
            <w:tcW w:w="4961" w:type="dxa"/>
            <w:vAlign w:val="center"/>
          </w:tcPr>
          <w:p w:rsidR="00463503" w:rsidRPr="002D147E" w:rsidRDefault="00463503" w:rsidP="007E4678">
            <w:pPr>
              <w:pStyle w:val="af8"/>
              <w:numPr>
                <w:ilvl w:val="0"/>
                <w:numId w:val="46"/>
              </w:numPr>
              <w:ind w:firstLineChars="0"/>
              <w:rPr>
                <w:rFonts w:ascii="微软雅黑" w:eastAsia="微软雅黑" w:hAnsi="微软雅黑"/>
                <w:noProof/>
              </w:rPr>
            </w:pPr>
            <w:r w:rsidRPr="002D147E">
              <w:rPr>
                <w:rFonts w:ascii="微软雅黑" w:eastAsia="微软雅黑" w:hAnsi="微软雅黑" w:hint="eastAsia"/>
                <w:noProof/>
              </w:rPr>
              <w:t>仪器操作员设置：密码设置：如下图所示</w:t>
            </w:r>
          </w:p>
          <w:p w:rsidR="00463503" w:rsidRPr="002D147E" w:rsidRDefault="00463503" w:rsidP="007E4678">
            <w:pPr>
              <w:ind w:left="360"/>
              <w:rPr>
                <w:rFonts w:ascii="微软雅黑" w:eastAsia="微软雅黑" w:hAnsi="微软雅黑"/>
                <w:noProof/>
              </w:rPr>
            </w:pPr>
          </w:p>
          <w:p w:rsidR="00463503" w:rsidRPr="002D147E" w:rsidRDefault="00463503" w:rsidP="007E4678">
            <w:pPr>
              <w:pStyle w:val="af8"/>
              <w:numPr>
                <w:ilvl w:val="0"/>
                <w:numId w:val="46"/>
              </w:numPr>
              <w:ind w:firstLineChars="0"/>
              <w:rPr>
                <w:rFonts w:ascii="微软雅黑" w:eastAsia="微软雅黑" w:hAnsi="微软雅黑"/>
                <w:noProof/>
              </w:rPr>
            </w:pPr>
            <w:r w:rsidRPr="002D147E">
              <w:rPr>
                <w:rFonts w:ascii="微软雅黑" w:eastAsia="微软雅黑" w:hAnsi="微软雅黑" w:hint="eastAsia"/>
                <w:noProof/>
              </w:rPr>
              <w:t>权限设置：如下图所示</w:t>
            </w:r>
          </w:p>
          <w:p w:rsidR="00463503" w:rsidRPr="002D147E" w:rsidRDefault="00463503" w:rsidP="007E4678">
            <w:pPr>
              <w:ind w:left="360"/>
              <w:rPr>
                <w:rFonts w:ascii="微软雅黑" w:eastAsia="微软雅黑" w:hAnsi="微软雅黑"/>
                <w:noProof/>
              </w:rPr>
            </w:pPr>
          </w:p>
        </w:tc>
        <w:tc>
          <w:tcPr>
            <w:tcW w:w="2916"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r>
    </w:tbl>
    <w:p w:rsidR="00463503" w:rsidRPr="002D147E" w:rsidRDefault="00463503" w:rsidP="00463503">
      <w:pPr>
        <w:pStyle w:val="2"/>
        <w:numPr>
          <w:ilvl w:val="1"/>
          <w:numId w:val="1"/>
        </w:numPr>
        <w:rPr>
          <w:rFonts w:ascii="微软雅黑" w:eastAsia="微软雅黑" w:hAnsi="微软雅黑" w:cs="Arial"/>
          <w:b/>
          <w:color w:val="000000"/>
          <w:sz w:val="24"/>
          <w:szCs w:val="24"/>
        </w:rPr>
      </w:pPr>
      <w:bookmarkStart w:id="45" w:name="_Toc172684282"/>
      <w:bookmarkStart w:id="46" w:name="_Toc172711231"/>
      <w:bookmarkStart w:id="47" w:name="_Toc303508532"/>
      <w:bookmarkStart w:id="48" w:name="_Toc23717"/>
      <w:bookmarkStart w:id="49" w:name="_Toc309390416"/>
      <w:r w:rsidRPr="002D147E">
        <w:rPr>
          <w:rFonts w:ascii="微软雅黑" w:eastAsia="微软雅黑" w:hAnsi="微软雅黑" w:cs="Arial"/>
          <w:b/>
          <w:color w:val="000000"/>
          <w:sz w:val="24"/>
          <w:szCs w:val="24"/>
        </w:rPr>
        <w:t>运行确认</w:t>
      </w:r>
      <w:bookmarkEnd w:id="45"/>
      <w:bookmarkEnd w:id="46"/>
      <w:bookmarkEnd w:id="47"/>
      <w:bookmarkEnd w:id="48"/>
      <w:bookmarkEnd w:id="49"/>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运行确认包含以下内容</w:t>
      </w:r>
      <w:r w:rsidRPr="002D147E">
        <w:rPr>
          <w:rFonts w:ascii="微软雅黑" w:eastAsia="微软雅黑" w:hAnsi="微软雅黑" w:cs="Arial" w:hint="eastAsia"/>
          <w:color w:val="000000"/>
          <w:sz w:val="24"/>
          <w:szCs w:val="24"/>
        </w:rPr>
        <w:t>：</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155"/>
        <w:gridCol w:w="2803"/>
        <w:gridCol w:w="1192"/>
        <w:gridCol w:w="4314"/>
      </w:tblGrid>
      <w:tr w:rsidR="00463503" w:rsidRPr="002D147E" w:rsidTr="007E4678">
        <w:tc>
          <w:tcPr>
            <w:tcW w:w="1155" w:type="dxa"/>
            <w:tcBorders>
              <w:top w:val="double" w:sz="4" w:space="0" w:color="auto"/>
              <w:left w:val="double" w:sz="4" w:space="0" w:color="auto"/>
              <w:bottom w:val="single" w:sz="4" w:space="0" w:color="auto"/>
              <w:right w:val="sing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项目编号</w:t>
            </w:r>
          </w:p>
        </w:tc>
        <w:tc>
          <w:tcPr>
            <w:tcW w:w="2803" w:type="dxa"/>
            <w:tcBorders>
              <w:top w:val="double" w:sz="4" w:space="0" w:color="auto"/>
              <w:left w:val="single" w:sz="4" w:space="0" w:color="auto"/>
              <w:bottom w:val="single" w:sz="4" w:space="0" w:color="auto"/>
              <w:right w:val="sing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检查项目</w:t>
            </w:r>
          </w:p>
        </w:tc>
        <w:tc>
          <w:tcPr>
            <w:tcW w:w="1192" w:type="dxa"/>
            <w:tcBorders>
              <w:top w:val="double" w:sz="4" w:space="0" w:color="auto"/>
              <w:left w:val="single" w:sz="4" w:space="0" w:color="auto"/>
              <w:bottom w:val="single" w:sz="4" w:space="0" w:color="auto"/>
              <w:right w:val="sing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记录编号</w:t>
            </w:r>
          </w:p>
        </w:tc>
        <w:tc>
          <w:tcPr>
            <w:tcW w:w="4314" w:type="dxa"/>
            <w:tcBorders>
              <w:top w:val="double" w:sz="4" w:space="0" w:color="auto"/>
              <w:left w:val="single" w:sz="4" w:space="0" w:color="auto"/>
              <w:bottom w:val="single" w:sz="4" w:space="0" w:color="auto"/>
              <w:right w:val="doub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记录名称</w:t>
            </w:r>
          </w:p>
        </w:tc>
      </w:tr>
      <w:tr w:rsidR="00463503" w:rsidRPr="002D147E" w:rsidTr="007E4678">
        <w:tc>
          <w:tcPr>
            <w:tcW w:w="1155" w:type="dxa"/>
            <w:vAlign w:val="center"/>
          </w:tcPr>
          <w:p w:rsidR="00463503" w:rsidRPr="002D147E" w:rsidRDefault="00463503" w:rsidP="007E4678">
            <w:pPr>
              <w:jc w:val="center"/>
              <w:rPr>
                <w:rFonts w:ascii="微软雅黑" w:eastAsia="微软雅黑" w:hAnsi="微软雅黑" w:cs="Arial"/>
                <w:color w:val="000000"/>
                <w:sz w:val="24"/>
                <w:szCs w:val="24"/>
              </w:rPr>
            </w:pPr>
            <w:smartTag w:uri="urn:schemas-microsoft-com:office:smarttags" w:element="chsdate">
              <w:smartTagPr>
                <w:attr w:name="Year" w:val="1899"/>
                <w:attr w:name="Month" w:val="12"/>
                <w:attr w:name="Day" w:val="30"/>
                <w:attr w:name="IsLunarDate" w:val="False"/>
                <w:attr w:name="IsROCDate" w:val="False"/>
              </w:smartTagPr>
              <w:r w:rsidRPr="002D147E">
                <w:rPr>
                  <w:rFonts w:ascii="微软雅黑" w:eastAsia="微软雅黑" w:hAnsi="微软雅黑" w:cs="Arial"/>
                  <w:color w:val="000000"/>
                  <w:sz w:val="24"/>
                  <w:szCs w:val="24"/>
                </w:rPr>
                <w:t>11.2.1</w:t>
              </w:r>
            </w:smartTag>
            <w:r w:rsidRPr="002D147E">
              <w:rPr>
                <w:rFonts w:ascii="微软雅黑" w:eastAsia="微软雅黑" w:hAnsi="微软雅黑" w:cs="Arial"/>
                <w:color w:val="000000"/>
                <w:sz w:val="24"/>
                <w:szCs w:val="24"/>
              </w:rPr>
              <w:t>.</w:t>
            </w:r>
          </w:p>
        </w:tc>
        <w:tc>
          <w:tcPr>
            <w:tcW w:w="2803"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运行文件确认</w:t>
            </w:r>
          </w:p>
        </w:tc>
        <w:tc>
          <w:tcPr>
            <w:tcW w:w="1192"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OQ表1</w:t>
            </w:r>
          </w:p>
        </w:tc>
        <w:tc>
          <w:tcPr>
            <w:tcW w:w="4314"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运行文件确认记录</w:t>
            </w:r>
          </w:p>
        </w:tc>
      </w:tr>
      <w:tr w:rsidR="00463503" w:rsidRPr="002D147E" w:rsidTr="007E4678">
        <w:tc>
          <w:tcPr>
            <w:tcW w:w="1155" w:type="dxa"/>
            <w:vAlign w:val="center"/>
          </w:tcPr>
          <w:p w:rsidR="00463503" w:rsidRPr="002D147E" w:rsidRDefault="00463503" w:rsidP="007E4678">
            <w:pPr>
              <w:jc w:val="center"/>
              <w:rPr>
                <w:rFonts w:ascii="微软雅黑" w:eastAsia="微软雅黑" w:hAnsi="微软雅黑" w:cs="Arial"/>
                <w:color w:val="000000"/>
                <w:sz w:val="24"/>
                <w:szCs w:val="24"/>
              </w:rPr>
            </w:pPr>
            <w:smartTag w:uri="urn:schemas-microsoft-com:office:smarttags" w:element="chsdate">
              <w:smartTagPr>
                <w:attr w:name="Year" w:val="1899"/>
                <w:attr w:name="Month" w:val="12"/>
                <w:attr w:name="Day" w:val="30"/>
                <w:attr w:name="IsLunarDate" w:val="False"/>
                <w:attr w:name="IsROCDate" w:val="False"/>
              </w:smartTagPr>
              <w:r w:rsidRPr="002D147E">
                <w:rPr>
                  <w:rFonts w:ascii="微软雅黑" w:eastAsia="微软雅黑" w:hAnsi="微软雅黑" w:cs="Arial"/>
                  <w:color w:val="000000"/>
                  <w:sz w:val="24"/>
                  <w:szCs w:val="24"/>
                </w:rPr>
                <w:lastRenderedPageBreak/>
                <w:t>11.2.2</w:t>
              </w:r>
            </w:smartTag>
            <w:r w:rsidRPr="002D147E">
              <w:rPr>
                <w:rFonts w:ascii="微软雅黑" w:eastAsia="微软雅黑" w:hAnsi="微软雅黑" w:cs="Arial"/>
                <w:color w:val="000000"/>
                <w:sz w:val="24"/>
                <w:szCs w:val="24"/>
              </w:rPr>
              <w:t>.</w:t>
            </w:r>
          </w:p>
        </w:tc>
        <w:tc>
          <w:tcPr>
            <w:tcW w:w="2803"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用户权限测试</w:t>
            </w:r>
          </w:p>
        </w:tc>
        <w:tc>
          <w:tcPr>
            <w:tcW w:w="1192"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OQ表2</w:t>
            </w:r>
          </w:p>
        </w:tc>
        <w:tc>
          <w:tcPr>
            <w:tcW w:w="4314"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用户权限测试</w:t>
            </w:r>
            <w:r w:rsidRPr="002D147E">
              <w:rPr>
                <w:rFonts w:ascii="微软雅黑" w:eastAsia="微软雅黑" w:hAnsi="微软雅黑" w:cs="Arial"/>
                <w:color w:val="000000"/>
                <w:sz w:val="24"/>
                <w:szCs w:val="24"/>
              </w:rPr>
              <w:t>记录</w:t>
            </w:r>
          </w:p>
        </w:tc>
      </w:tr>
      <w:tr w:rsidR="00463503" w:rsidRPr="002D147E" w:rsidTr="007E4678">
        <w:tc>
          <w:tcPr>
            <w:tcW w:w="1155"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11.2.</w:t>
            </w:r>
            <w:r w:rsidRPr="002D147E">
              <w:rPr>
                <w:rFonts w:ascii="微软雅黑" w:eastAsia="微软雅黑" w:hAnsi="微软雅黑" w:cs="Arial" w:hint="eastAsia"/>
                <w:color w:val="000000"/>
                <w:sz w:val="24"/>
                <w:szCs w:val="24"/>
              </w:rPr>
              <w:t>3</w:t>
            </w:r>
          </w:p>
        </w:tc>
        <w:tc>
          <w:tcPr>
            <w:tcW w:w="2803" w:type="dxa"/>
            <w:tcBorders>
              <w:bottom w:val="single" w:sz="4" w:space="0" w:color="auto"/>
            </w:tcBorders>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数据生成报告功能及报告格式确认</w:t>
            </w:r>
          </w:p>
        </w:tc>
        <w:tc>
          <w:tcPr>
            <w:tcW w:w="1192"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OQ表</w:t>
            </w:r>
            <w:r w:rsidRPr="002D147E">
              <w:rPr>
                <w:rFonts w:ascii="微软雅黑" w:eastAsia="微软雅黑" w:hAnsi="微软雅黑" w:cs="Arial" w:hint="eastAsia"/>
                <w:color w:val="000000"/>
                <w:sz w:val="24"/>
                <w:szCs w:val="24"/>
              </w:rPr>
              <w:t>3</w:t>
            </w:r>
          </w:p>
        </w:tc>
        <w:tc>
          <w:tcPr>
            <w:tcW w:w="4314"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数据生成报告功能及报告格式确认记录</w:t>
            </w:r>
          </w:p>
        </w:tc>
      </w:tr>
      <w:tr w:rsidR="00463503" w:rsidRPr="002D147E" w:rsidTr="007E4678">
        <w:tc>
          <w:tcPr>
            <w:tcW w:w="1155" w:type="dxa"/>
            <w:tcBorders>
              <w:bottom w:val="single" w:sz="4" w:space="0" w:color="auto"/>
            </w:tcBorders>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11.</w:t>
            </w:r>
            <w:r w:rsidRPr="002D147E">
              <w:rPr>
                <w:rFonts w:ascii="微软雅黑" w:eastAsia="微软雅黑" w:hAnsi="微软雅黑" w:cs="Arial"/>
                <w:color w:val="000000"/>
                <w:sz w:val="24"/>
                <w:szCs w:val="24"/>
              </w:rPr>
              <w:t>2</w:t>
            </w:r>
            <w:r w:rsidRPr="002D147E">
              <w:rPr>
                <w:rFonts w:ascii="微软雅黑" w:eastAsia="微软雅黑" w:hAnsi="微软雅黑" w:cs="Arial" w:hint="eastAsia"/>
                <w:color w:val="000000"/>
                <w:sz w:val="24"/>
                <w:szCs w:val="24"/>
              </w:rPr>
              <w:t>.4</w:t>
            </w:r>
          </w:p>
        </w:tc>
        <w:tc>
          <w:tcPr>
            <w:tcW w:w="2803" w:type="dxa"/>
            <w:tcBorders>
              <w:top w:val="single" w:sz="4" w:space="0" w:color="auto"/>
              <w:bottom w:val="single" w:sz="4" w:space="0" w:color="auto"/>
            </w:tcBorders>
            <w:vAlign w:val="center"/>
          </w:tcPr>
          <w:p w:rsidR="00463503" w:rsidRPr="002D147E" w:rsidRDefault="00463503" w:rsidP="007E4678">
            <w:pPr>
              <w:pStyle w:val="3"/>
              <w:rPr>
                <w:rFonts w:ascii="微软雅黑" w:eastAsia="微软雅黑" w:hAnsi="微软雅黑" w:cs="Arial"/>
                <w:b/>
                <w:color w:val="000000"/>
                <w:sz w:val="24"/>
                <w:szCs w:val="24"/>
              </w:rPr>
            </w:pPr>
            <w:r w:rsidRPr="002D147E">
              <w:rPr>
                <w:rFonts w:ascii="微软雅黑" w:eastAsia="微软雅黑" w:hAnsi="微软雅黑" w:cs="Arial" w:hint="eastAsia"/>
                <w:color w:val="000000"/>
                <w:sz w:val="24"/>
                <w:szCs w:val="24"/>
              </w:rPr>
              <w:t>数据存放位置及可追踪性检查</w:t>
            </w:r>
          </w:p>
        </w:tc>
        <w:tc>
          <w:tcPr>
            <w:tcW w:w="1192"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OQ表</w:t>
            </w:r>
            <w:r w:rsidRPr="002D147E">
              <w:rPr>
                <w:rFonts w:ascii="微软雅黑" w:eastAsia="微软雅黑" w:hAnsi="微软雅黑" w:cs="Arial" w:hint="eastAsia"/>
                <w:color w:val="000000"/>
                <w:sz w:val="24"/>
                <w:szCs w:val="24"/>
              </w:rPr>
              <w:t>4</w:t>
            </w:r>
          </w:p>
        </w:tc>
        <w:tc>
          <w:tcPr>
            <w:tcW w:w="4314" w:type="dxa"/>
            <w:vAlign w:val="center"/>
          </w:tcPr>
          <w:p w:rsidR="00463503" w:rsidRPr="002D147E" w:rsidRDefault="00463503" w:rsidP="007E4678">
            <w:pPr>
              <w:keepNext/>
              <w:keepLines/>
              <w:tabs>
                <w:tab w:val="left" w:pos="720"/>
              </w:tabs>
              <w:outlineLvl w:val="2"/>
              <w:rPr>
                <w:rFonts w:ascii="微软雅黑" w:eastAsia="微软雅黑" w:hAnsi="微软雅黑" w:cs="Arial"/>
                <w:bCs/>
                <w:color w:val="000000"/>
                <w:sz w:val="24"/>
                <w:szCs w:val="24"/>
              </w:rPr>
            </w:pPr>
            <w:r w:rsidRPr="002D147E">
              <w:rPr>
                <w:rFonts w:ascii="微软雅黑" w:eastAsia="微软雅黑" w:hAnsi="微软雅黑" w:cs="Arial" w:hint="eastAsia"/>
                <w:color w:val="000000"/>
                <w:sz w:val="24"/>
                <w:szCs w:val="24"/>
              </w:rPr>
              <w:t>数据存放位置及可追踪性检查记录</w:t>
            </w:r>
          </w:p>
        </w:tc>
      </w:tr>
      <w:tr w:rsidR="00463503" w:rsidRPr="002D147E" w:rsidTr="007E4678">
        <w:tc>
          <w:tcPr>
            <w:tcW w:w="1155" w:type="dxa"/>
            <w:tcBorders>
              <w:top w:val="single" w:sz="4" w:space="0" w:color="auto"/>
            </w:tcBorders>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11.</w:t>
            </w:r>
            <w:r w:rsidRPr="002D147E">
              <w:rPr>
                <w:rFonts w:ascii="微软雅黑" w:eastAsia="微软雅黑" w:hAnsi="微软雅黑" w:cs="Arial"/>
                <w:color w:val="000000"/>
                <w:sz w:val="24"/>
                <w:szCs w:val="24"/>
              </w:rPr>
              <w:t>2</w:t>
            </w:r>
            <w:r w:rsidRPr="002D147E">
              <w:rPr>
                <w:rFonts w:ascii="微软雅黑" w:eastAsia="微软雅黑" w:hAnsi="微软雅黑" w:cs="Arial" w:hint="eastAsia"/>
                <w:color w:val="000000"/>
                <w:sz w:val="24"/>
                <w:szCs w:val="24"/>
              </w:rPr>
              <w:t>.5</w:t>
            </w:r>
          </w:p>
        </w:tc>
        <w:tc>
          <w:tcPr>
            <w:tcW w:w="2803" w:type="dxa"/>
            <w:tcBorders>
              <w:top w:val="single" w:sz="4" w:space="0" w:color="auto"/>
            </w:tcBorders>
            <w:vAlign w:val="center"/>
          </w:tcPr>
          <w:p w:rsidR="00463503" w:rsidRPr="002D147E" w:rsidRDefault="00463503" w:rsidP="007E4678">
            <w:pPr>
              <w:keepNext/>
              <w:keepLines/>
              <w:tabs>
                <w:tab w:val="left" w:pos="720"/>
              </w:tabs>
              <w:outlineLvl w:val="2"/>
              <w:rPr>
                <w:rFonts w:ascii="微软雅黑" w:eastAsia="微软雅黑" w:hAnsi="微软雅黑" w:cs="Arial"/>
                <w:bCs/>
                <w:color w:val="000000"/>
                <w:sz w:val="24"/>
                <w:szCs w:val="24"/>
              </w:rPr>
            </w:pPr>
            <w:r w:rsidRPr="002D147E">
              <w:rPr>
                <w:rFonts w:ascii="微软雅黑" w:eastAsia="微软雅黑" w:hAnsi="微软雅黑" w:cs="Arial" w:hint="eastAsia"/>
                <w:color w:val="000000"/>
                <w:sz w:val="24"/>
                <w:szCs w:val="24"/>
              </w:rPr>
              <w:t>系统断电测试</w:t>
            </w:r>
          </w:p>
        </w:tc>
        <w:tc>
          <w:tcPr>
            <w:tcW w:w="1192"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OQ表</w:t>
            </w:r>
            <w:r w:rsidRPr="002D147E">
              <w:rPr>
                <w:rFonts w:ascii="微软雅黑" w:eastAsia="微软雅黑" w:hAnsi="微软雅黑" w:cs="Arial" w:hint="eastAsia"/>
                <w:color w:val="000000"/>
                <w:sz w:val="24"/>
                <w:szCs w:val="24"/>
              </w:rPr>
              <w:t>5</w:t>
            </w:r>
          </w:p>
        </w:tc>
        <w:tc>
          <w:tcPr>
            <w:tcW w:w="4314" w:type="dxa"/>
            <w:vAlign w:val="center"/>
          </w:tcPr>
          <w:p w:rsidR="00463503" w:rsidRPr="002D147E" w:rsidRDefault="00463503" w:rsidP="007E4678">
            <w:pPr>
              <w:keepNext/>
              <w:keepLines/>
              <w:tabs>
                <w:tab w:val="left" w:pos="720"/>
              </w:tabs>
              <w:outlineLvl w:val="2"/>
              <w:rPr>
                <w:rFonts w:ascii="微软雅黑" w:eastAsia="微软雅黑" w:hAnsi="微软雅黑" w:cs="Arial"/>
                <w:bCs/>
                <w:color w:val="000000"/>
                <w:sz w:val="24"/>
                <w:szCs w:val="24"/>
              </w:rPr>
            </w:pPr>
            <w:r w:rsidRPr="002D147E">
              <w:rPr>
                <w:rFonts w:ascii="微软雅黑" w:eastAsia="微软雅黑" w:hAnsi="微软雅黑" w:cs="Arial" w:hint="eastAsia"/>
                <w:color w:val="000000"/>
                <w:sz w:val="24"/>
                <w:szCs w:val="24"/>
              </w:rPr>
              <w:t>系统断电测试记录</w:t>
            </w:r>
          </w:p>
        </w:tc>
      </w:tr>
      <w:tr w:rsidR="00463503" w:rsidRPr="002D147E" w:rsidTr="007E4678">
        <w:tc>
          <w:tcPr>
            <w:tcW w:w="1155"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11.2.6</w:t>
            </w:r>
          </w:p>
        </w:tc>
        <w:tc>
          <w:tcPr>
            <w:tcW w:w="2803"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数据备份完整性确认</w:t>
            </w:r>
          </w:p>
        </w:tc>
        <w:tc>
          <w:tcPr>
            <w:tcW w:w="1192"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OQ表</w:t>
            </w:r>
            <w:r w:rsidRPr="002D147E">
              <w:rPr>
                <w:rFonts w:ascii="微软雅黑" w:eastAsia="微软雅黑" w:hAnsi="微软雅黑" w:cs="Arial" w:hint="eastAsia"/>
                <w:color w:val="000000"/>
                <w:sz w:val="24"/>
                <w:szCs w:val="24"/>
              </w:rPr>
              <w:t>6</w:t>
            </w:r>
          </w:p>
        </w:tc>
        <w:tc>
          <w:tcPr>
            <w:tcW w:w="4314"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数据备份完整性记录</w:t>
            </w:r>
          </w:p>
        </w:tc>
      </w:tr>
    </w:tbl>
    <w:p w:rsidR="00463503" w:rsidRPr="002D147E" w:rsidRDefault="00463503" w:rsidP="00463503">
      <w:pPr>
        <w:pStyle w:val="3"/>
        <w:numPr>
          <w:ilvl w:val="2"/>
          <w:numId w:val="1"/>
        </w:numPr>
        <w:rPr>
          <w:rFonts w:ascii="微软雅黑" w:eastAsia="微软雅黑" w:hAnsi="微软雅黑"/>
          <w:b/>
          <w:color w:val="000000"/>
          <w:sz w:val="24"/>
          <w:szCs w:val="24"/>
        </w:rPr>
      </w:pPr>
      <w:r w:rsidRPr="002D147E">
        <w:rPr>
          <w:rFonts w:ascii="微软雅黑" w:eastAsia="微软雅黑" w:hAnsi="微软雅黑" w:hint="eastAsia"/>
          <w:b/>
          <w:color w:val="000000"/>
          <w:sz w:val="24"/>
          <w:szCs w:val="24"/>
        </w:rPr>
        <w:t>运行文件确认</w:t>
      </w:r>
    </w:p>
    <w:p w:rsidR="00463503" w:rsidRPr="002D147E" w:rsidRDefault="00463503" w:rsidP="00463503">
      <w:pPr>
        <w:rPr>
          <w:rStyle w:val="13"/>
          <w:rFonts w:ascii="微软雅黑" w:eastAsia="微软雅黑" w:hAnsi="微软雅黑" w:cs="Arial"/>
          <w:color w:val="000000"/>
          <w:sz w:val="24"/>
          <w:szCs w:val="24"/>
        </w:rPr>
      </w:pPr>
      <w:r w:rsidRPr="002D147E">
        <w:rPr>
          <w:rStyle w:val="13"/>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确认</w:t>
      </w:r>
      <w:r w:rsidR="00724C42">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系统的运行文件是否齐全，是否为受控文件。</w:t>
      </w:r>
    </w:p>
    <w:p w:rsidR="00463503" w:rsidRPr="002D147E" w:rsidRDefault="00463503" w:rsidP="00463503">
      <w:pPr>
        <w:rPr>
          <w:rStyle w:val="13"/>
          <w:rFonts w:ascii="微软雅黑" w:eastAsia="微软雅黑" w:hAnsi="微软雅黑" w:cs="Arial"/>
          <w:color w:val="000000"/>
          <w:sz w:val="24"/>
          <w:szCs w:val="24"/>
        </w:rPr>
      </w:pPr>
      <w:r w:rsidRPr="002D147E">
        <w:rPr>
          <w:rStyle w:val="13"/>
          <w:rFonts w:ascii="微软雅黑" w:eastAsia="微软雅黑" w:hAnsi="微软雅黑" w:cs="Arial"/>
          <w:color w:val="000000"/>
          <w:sz w:val="24"/>
          <w:szCs w:val="24"/>
        </w:rPr>
        <w:t xml:space="preserve">程序 </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逐一检</w:t>
      </w:r>
      <w:r w:rsidR="00724C42">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系统运行文件，检查是否完整并符合要求。</w:t>
      </w:r>
    </w:p>
    <w:p w:rsidR="00463503" w:rsidRPr="002D147E" w:rsidRDefault="00463503" w:rsidP="00463503">
      <w:pPr>
        <w:rPr>
          <w:rStyle w:val="13"/>
          <w:rFonts w:ascii="微软雅黑" w:eastAsia="微软雅黑" w:hAnsi="微软雅黑" w:cs="Arial"/>
          <w:color w:val="000000"/>
          <w:sz w:val="24"/>
          <w:szCs w:val="24"/>
        </w:rPr>
      </w:pPr>
      <w:r w:rsidRPr="002D147E">
        <w:rPr>
          <w:rStyle w:val="13"/>
          <w:rFonts w:ascii="微软雅黑" w:eastAsia="微软雅黑" w:hAnsi="微软雅黑" w:cs="Arial"/>
          <w:color w:val="000000"/>
          <w:sz w:val="24"/>
          <w:szCs w:val="24"/>
        </w:rPr>
        <w:t>可接受标准</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所有的文件均经过审批</w:t>
      </w:r>
      <w:r w:rsidRPr="002D147E">
        <w:rPr>
          <w:rFonts w:ascii="微软雅黑" w:eastAsia="微软雅黑" w:hAnsi="微软雅黑" w:cs="Arial" w:hint="eastAsia"/>
          <w:color w:val="000000"/>
          <w:sz w:val="24"/>
          <w:szCs w:val="24"/>
        </w:rPr>
        <w:t>批准。</w:t>
      </w:r>
    </w:p>
    <w:p w:rsidR="00463503" w:rsidRPr="002D147E" w:rsidRDefault="00463503" w:rsidP="00463503">
      <w:pPr>
        <w:rPr>
          <w:rFonts w:ascii="微软雅黑" w:eastAsia="微软雅黑" w:hAnsi="微软雅黑" w:cs="Arial"/>
          <w:b/>
          <w:i/>
          <w:color w:val="000000"/>
          <w:sz w:val="24"/>
          <w:szCs w:val="24"/>
        </w:rPr>
      </w:pPr>
      <w:r w:rsidRPr="002D147E">
        <w:rPr>
          <w:rFonts w:ascii="微软雅黑" w:eastAsia="微软雅黑" w:hAnsi="微软雅黑" w:cs="Arial"/>
          <w:b/>
          <w:i/>
          <w:color w:val="000000"/>
          <w:sz w:val="24"/>
          <w:szCs w:val="24"/>
        </w:rPr>
        <w:t>记录</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见OQ表1：运行文件确认记录。</w:t>
      </w:r>
    </w:p>
    <w:p w:rsidR="00463503" w:rsidRPr="002D147E" w:rsidRDefault="00463503" w:rsidP="00463503">
      <w:pPr>
        <w:pStyle w:val="3"/>
        <w:numPr>
          <w:ilvl w:val="2"/>
          <w:numId w:val="1"/>
        </w:numPr>
        <w:rPr>
          <w:rFonts w:ascii="微软雅黑" w:eastAsia="微软雅黑" w:hAnsi="微软雅黑" w:cs="Arial"/>
          <w:b/>
          <w:color w:val="000000"/>
          <w:sz w:val="24"/>
          <w:szCs w:val="24"/>
        </w:rPr>
      </w:pPr>
      <w:bookmarkStart w:id="50" w:name="_Toc172684286"/>
      <w:r w:rsidRPr="002D147E">
        <w:rPr>
          <w:rFonts w:ascii="微软雅黑" w:eastAsia="微软雅黑" w:hAnsi="微软雅黑" w:cs="Arial" w:hint="eastAsia"/>
          <w:b/>
          <w:color w:val="000000"/>
          <w:sz w:val="24"/>
          <w:szCs w:val="24"/>
        </w:rPr>
        <w:t>用户权限测试</w:t>
      </w:r>
      <w:bookmarkEnd w:id="50"/>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确认</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color w:val="000000"/>
          <w:sz w:val="24"/>
          <w:szCs w:val="24"/>
        </w:rPr>
        <w:t>系统的权限受控，未经授权的人员不能进行本系统</w:t>
      </w:r>
      <w:r w:rsidRPr="002D147E">
        <w:rPr>
          <w:rFonts w:ascii="微软雅黑" w:eastAsia="微软雅黑" w:hAnsi="微软雅黑" w:cs="Arial"/>
          <w:color w:val="000000"/>
          <w:sz w:val="24"/>
          <w:szCs w:val="24"/>
        </w:rPr>
        <w:t>。</w:t>
      </w:r>
    </w:p>
    <w:p w:rsidR="00463503" w:rsidRPr="002D147E" w:rsidRDefault="00463503" w:rsidP="00463503">
      <w:pPr>
        <w:rPr>
          <w:rStyle w:val="20"/>
          <w:rFonts w:ascii="微软雅黑" w:eastAsia="微软雅黑" w:hAnsi="微软雅黑" w:cs="Arial"/>
          <w:i w:val="0"/>
          <w:color w:val="000000"/>
          <w:sz w:val="24"/>
          <w:szCs w:val="24"/>
        </w:rPr>
      </w:pPr>
    </w:p>
    <w:p w:rsidR="00463503" w:rsidRPr="002D147E" w:rsidRDefault="00463503" w:rsidP="00463503">
      <w:pPr>
        <w:rPr>
          <w:rStyle w:val="20"/>
          <w:rFonts w:ascii="微软雅黑" w:eastAsia="微软雅黑" w:hAnsi="微软雅黑" w:cs="Arial"/>
          <w:i w:val="0"/>
          <w:color w:val="000000"/>
          <w:sz w:val="24"/>
          <w:szCs w:val="24"/>
        </w:rPr>
      </w:pPr>
    </w:p>
    <w:p w:rsidR="00463503" w:rsidRPr="002D147E" w:rsidRDefault="00463503" w:rsidP="00463503">
      <w:pPr>
        <w:rPr>
          <w:rStyle w:val="20"/>
          <w:rFonts w:ascii="微软雅黑" w:eastAsia="微软雅黑" w:hAnsi="微软雅黑" w:cs="Arial"/>
          <w:i w:val="0"/>
          <w:color w:val="000000"/>
          <w:sz w:val="24"/>
          <w:szCs w:val="24"/>
        </w:rPr>
      </w:pPr>
      <w:r w:rsidRPr="002D147E">
        <w:rPr>
          <w:rStyle w:val="20"/>
          <w:rFonts w:ascii="微软雅黑" w:eastAsia="微软雅黑" w:hAnsi="微软雅黑" w:cs="Arial"/>
          <w:color w:val="000000"/>
          <w:sz w:val="24"/>
          <w:szCs w:val="24"/>
        </w:rPr>
        <w:t>检查内容、方法及合格标准</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13"/>
        <w:gridCol w:w="3574"/>
        <w:gridCol w:w="2977"/>
      </w:tblGrid>
      <w:tr w:rsidR="00463503" w:rsidRPr="002D147E" w:rsidTr="007E4678">
        <w:tc>
          <w:tcPr>
            <w:tcW w:w="2913"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bookmarkStart w:id="51" w:name="_Toc172684287"/>
            <w:r w:rsidRPr="002D147E">
              <w:rPr>
                <w:rFonts w:ascii="微软雅黑" w:eastAsia="微软雅黑" w:hAnsi="微软雅黑" w:cs="Arial"/>
                <w:b/>
                <w:color w:val="000000"/>
                <w:sz w:val="24"/>
                <w:szCs w:val="24"/>
              </w:rPr>
              <w:t>检查内容</w:t>
            </w:r>
          </w:p>
        </w:tc>
        <w:tc>
          <w:tcPr>
            <w:tcW w:w="3574"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2977"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r>
      <w:tr w:rsidR="00463503" w:rsidRPr="002D147E" w:rsidTr="007E4678">
        <w:trPr>
          <w:trHeight w:val="1166"/>
        </w:trPr>
        <w:tc>
          <w:tcPr>
            <w:tcW w:w="2913" w:type="dxa"/>
            <w:vMerge w:val="restart"/>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lastRenderedPageBreak/>
              <w:t>电脑开机</w:t>
            </w:r>
          </w:p>
        </w:tc>
        <w:tc>
          <w:tcPr>
            <w:tcW w:w="3574"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用户名与密码错误或漏空的时候，不能进入计算机操作系统。</w:t>
            </w:r>
          </w:p>
          <w:p w:rsidR="00463503" w:rsidRPr="002D147E" w:rsidRDefault="00463503" w:rsidP="007E4678">
            <w:pPr>
              <w:rPr>
                <w:rFonts w:ascii="微软雅黑" w:eastAsia="微软雅黑" w:hAnsi="微软雅黑" w:cs="Arial"/>
                <w:color w:val="000000"/>
                <w:sz w:val="24"/>
                <w:szCs w:val="24"/>
              </w:rPr>
            </w:pPr>
          </w:p>
          <w:p w:rsidR="00463503" w:rsidRPr="002D147E" w:rsidRDefault="00463503" w:rsidP="007E4678">
            <w:pPr>
              <w:rPr>
                <w:rFonts w:ascii="微软雅黑" w:eastAsia="微软雅黑" w:hAnsi="微软雅黑" w:cs="Arial"/>
                <w:color w:val="000000"/>
                <w:sz w:val="24"/>
                <w:szCs w:val="24"/>
              </w:rPr>
            </w:pPr>
          </w:p>
        </w:tc>
        <w:tc>
          <w:tcPr>
            <w:tcW w:w="2977"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3393"/>
        </w:trPr>
        <w:tc>
          <w:tcPr>
            <w:tcW w:w="291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574"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用户名与密码正确的时候，能进入计算机操作系统。</w:t>
            </w:r>
          </w:p>
        </w:tc>
        <w:tc>
          <w:tcPr>
            <w:tcW w:w="2977" w:type="dxa"/>
            <w:shd w:val="clear" w:color="auto" w:fill="auto"/>
            <w:vAlign w:val="center"/>
          </w:tcPr>
          <w:p w:rsidR="00463503" w:rsidRPr="002D147E" w:rsidRDefault="00463503" w:rsidP="007E4678">
            <w:pPr>
              <w:jc w:val="center"/>
              <w:rPr>
                <w:rFonts w:ascii="微软雅黑" w:eastAsia="微软雅黑" w:hAnsi="微软雅黑" w:cs="Arial"/>
                <w:noProof/>
                <w:color w:val="000000"/>
                <w:sz w:val="24"/>
                <w:szCs w:val="24"/>
              </w:rPr>
            </w:pPr>
          </w:p>
        </w:tc>
      </w:tr>
      <w:tr w:rsidR="00463503" w:rsidRPr="002D147E" w:rsidTr="007E4678">
        <w:trPr>
          <w:trHeight w:val="3393"/>
        </w:trPr>
        <w:tc>
          <w:tcPr>
            <w:tcW w:w="2913" w:type="dxa"/>
            <w:shd w:val="clear" w:color="auto" w:fill="auto"/>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cs="Arial" w:hint="eastAsia"/>
                <w:color w:val="000000"/>
                <w:sz w:val="24"/>
                <w:szCs w:val="24"/>
              </w:rPr>
              <w:t>账号设置</w:t>
            </w:r>
          </w:p>
        </w:tc>
        <w:tc>
          <w:tcPr>
            <w:tcW w:w="3574" w:type="dxa"/>
            <w:shd w:val="clear" w:color="auto" w:fill="auto"/>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cs="Arial" w:hint="eastAsia"/>
                <w:color w:val="000000"/>
                <w:sz w:val="24"/>
                <w:szCs w:val="24"/>
              </w:rPr>
              <w:t>检查是否设置系统管理权限，从“设置”-“控制面板”-“用户设置”种查看，如设置成功，能使用管理权限进入电脑操作系统。</w:t>
            </w:r>
          </w:p>
        </w:tc>
        <w:tc>
          <w:tcPr>
            <w:tcW w:w="2977" w:type="dxa"/>
            <w:shd w:val="clear" w:color="auto" w:fill="auto"/>
            <w:vAlign w:val="center"/>
          </w:tcPr>
          <w:p w:rsidR="00463503" w:rsidRPr="002D147E" w:rsidRDefault="00463503" w:rsidP="007E4678">
            <w:pPr>
              <w:jc w:val="center"/>
              <w:rPr>
                <w:rFonts w:ascii="微软雅黑" w:eastAsia="微软雅黑" w:hAnsi="微软雅黑"/>
                <w:color w:val="000000"/>
                <w:sz w:val="24"/>
                <w:szCs w:val="24"/>
              </w:rPr>
            </w:pPr>
          </w:p>
        </w:tc>
      </w:tr>
      <w:tr w:rsidR="00463503" w:rsidRPr="002D147E" w:rsidTr="007E4678">
        <w:trPr>
          <w:trHeight w:val="2414"/>
        </w:trPr>
        <w:tc>
          <w:tcPr>
            <w:tcW w:w="2913" w:type="dxa"/>
            <w:vMerge w:val="restart"/>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574" w:type="dxa"/>
            <w:shd w:val="clear" w:color="auto" w:fill="auto"/>
            <w:vAlign w:val="center"/>
          </w:tcPr>
          <w:p w:rsidR="00463503" w:rsidRPr="002D147E" w:rsidRDefault="00463503" w:rsidP="007E4678">
            <w:pPr>
              <w:rPr>
                <w:rFonts w:ascii="微软雅黑" w:eastAsia="微软雅黑" w:hAnsi="微软雅黑" w:cs="Arial"/>
                <w:color w:val="FF0000"/>
                <w:sz w:val="32"/>
                <w:szCs w:val="32"/>
              </w:rPr>
            </w:pPr>
            <w:r w:rsidRPr="002D147E">
              <w:rPr>
                <w:rFonts w:ascii="微软雅黑" w:eastAsia="微软雅黑" w:hAnsi="微软雅黑" w:cs="Arial" w:hint="eastAsia"/>
                <w:color w:val="FF0000"/>
                <w:sz w:val="32"/>
                <w:szCs w:val="32"/>
              </w:rPr>
              <w:t>系统管理者使用权限设置：</w:t>
            </w:r>
          </w:p>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进入电脑操作界面时，使用系统管理者账号登陆，用系统管理者身份进入电脑系统。</w:t>
            </w:r>
          </w:p>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系统管理者身份进入电脑系统，首先进行系统管理者账号密码修改，修改成功后，</w:t>
            </w:r>
          </w:p>
          <w:p w:rsidR="00463503" w:rsidRPr="002D147E" w:rsidRDefault="00463503" w:rsidP="007E4678">
            <w:pPr>
              <w:rPr>
                <w:rFonts w:ascii="微软雅黑" w:eastAsia="微软雅黑" w:hAnsi="微软雅黑" w:cs="Arial"/>
                <w:color w:val="000000"/>
                <w:sz w:val="24"/>
                <w:szCs w:val="24"/>
              </w:rPr>
            </w:pPr>
          </w:p>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确认使用系统管理员账号可以修改电脑时间。</w:t>
            </w:r>
          </w:p>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确认使用系统管理员账号可以修改的文件权限：</w:t>
            </w:r>
          </w:p>
        </w:tc>
        <w:tc>
          <w:tcPr>
            <w:tcW w:w="2977" w:type="dxa"/>
            <w:shd w:val="clear" w:color="auto" w:fill="auto"/>
            <w:vAlign w:val="center"/>
          </w:tcPr>
          <w:p w:rsidR="00463503" w:rsidRPr="002D147E" w:rsidRDefault="00463503" w:rsidP="007E4678">
            <w:pPr>
              <w:jc w:val="center"/>
              <w:rPr>
                <w:rFonts w:ascii="微软雅黑" w:eastAsia="微软雅黑" w:hAnsi="微软雅黑" w:cs="Arial"/>
                <w:noProof/>
                <w:color w:val="000000"/>
                <w:sz w:val="24"/>
                <w:szCs w:val="24"/>
              </w:rPr>
            </w:pPr>
          </w:p>
        </w:tc>
      </w:tr>
      <w:tr w:rsidR="00463503" w:rsidRPr="002D147E" w:rsidTr="007E4678">
        <w:trPr>
          <w:trHeight w:val="2414"/>
        </w:trPr>
        <w:tc>
          <w:tcPr>
            <w:tcW w:w="291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574"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p>
        </w:tc>
        <w:tc>
          <w:tcPr>
            <w:tcW w:w="2977" w:type="dxa"/>
            <w:shd w:val="clear" w:color="auto" w:fill="auto"/>
            <w:vAlign w:val="center"/>
          </w:tcPr>
          <w:p w:rsidR="00463503" w:rsidRPr="002D147E" w:rsidRDefault="00463503" w:rsidP="007E4678">
            <w:pPr>
              <w:jc w:val="center"/>
              <w:rPr>
                <w:rFonts w:ascii="微软雅黑" w:eastAsia="微软雅黑" w:hAnsi="微软雅黑" w:cs="Arial"/>
                <w:noProof/>
                <w:color w:val="000000"/>
                <w:sz w:val="24"/>
                <w:szCs w:val="24"/>
              </w:rPr>
            </w:pPr>
          </w:p>
        </w:tc>
      </w:tr>
      <w:tr w:rsidR="00463503" w:rsidRPr="002D147E" w:rsidTr="007E4678">
        <w:trPr>
          <w:trHeight w:val="1166"/>
        </w:trPr>
        <w:tc>
          <w:tcPr>
            <w:tcW w:w="2913" w:type="dxa"/>
            <w:vMerge w:val="restart"/>
            <w:shd w:val="clear" w:color="auto" w:fill="auto"/>
            <w:vAlign w:val="center"/>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color w:val="000000"/>
                <w:sz w:val="24"/>
                <w:szCs w:val="24"/>
              </w:rPr>
              <w:t>在</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color w:val="000000"/>
                <w:sz w:val="24"/>
                <w:szCs w:val="24"/>
              </w:rPr>
              <w:t>系统软件登陆</w:t>
            </w:r>
          </w:p>
        </w:tc>
        <w:tc>
          <w:tcPr>
            <w:tcW w:w="3574" w:type="dxa"/>
            <w:shd w:val="clear" w:color="auto" w:fill="auto"/>
            <w:vAlign w:val="center"/>
          </w:tcPr>
          <w:p w:rsidR="00463503" w:rsidRPr="002D147E" w:rsidRDefault="00463503" w:rsidP="007E4678">
            <w:pPr>
              <w:jc w:val="center"/>
              <w:rPr>
                <w:rFonts w:ascii="微软雅黑" w:eastAsia="微软雅黑" w:hAnsi="微软雅黑" w:cs="Arial"/>
                <w:b/>
                <w:color w:val="000000"/>
                <w:sz w:val="24"/>
                <w:szCs w:val="24"/>
              </w:rPr>
            </w:pPr>
          </w:p>
        </w:tc>
        <w:tc>
          <w:tcPr>
            <w:tcW w:w="2977"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系统提示“密码不能为空”</w:t>
            </w:r>
          </w:p>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1166"/>
        </w:trPr>
        <w:tc>
          <w:tcPr>
            <w:tcW w:w="291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574"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2977" w:type="dxa"/>
            <w:shd w:val="clear" w:color="auto" w:fill="auto"/>
            <w:vAlign w:val="center"/>
          </w:tcPr>
          <w:p w:rsidR="00463503" w:rsidRPr="002D147E" w:rsidRDefault="00463503" w:rsidP="007E4678">
            <w:pPr>
              <w:jc w:val="center"/>
              <w:rPr>
                <w:rFonts w:ascii="微软雅黑" w:eastAsia="微软雅黑" w:hAnsi="微软雅黑"/>
                <w:noProof/>
              </w:rPr>
            </w:pPr>
            <w:r w:rsidRPr="002D147E">
              <w:rPr>
                <w:rFonts w:ascii="微软雅黑" w:eastAsia="微软雅黑" w:hAnsi="微软雅黑" w:cs="Arial" w:hint="eastAsia"/>
                <w:color w:val="000000"/>
                <w:sz w:val="24"/>
                <w:szCs w:val="24"/>
              </w:rPr>
              <w:t>系统提示“用户名或者密码错误”</w:t>
            </w:r>
            <w:r w:rsidRPr="002D147E">
              <w:rPr>
                <w:rFonts w:ascii="微软雅黑" w:eastAsia="微软雅黑" w:hAnsi="微软雅黑"/>
                <w:noProof/>
              </w:rPr>
              <w:t xml:space="preserve"> </w:t>
            </w:r>
          </w:p>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1166"/>
        </w:trPr>
        <w:tc>
          <w:tcPr>
            <w:tcW w:w="291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574"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2977"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登陆到软件操作界面</w:t>
            </w:r>
          </w:p>
          <w:p w:rsidR="00463503" w:rsidRPr="002D147E" w:rsidRDefault="00463503" w:rsidP="007E4678">
            <w:pPr>
              <w:jc w:val="center"/>
              <w:rPr>
                <w:rFonts w:ascii="微软雅黑" w:eastAsia="微软雅黑" w:hAnsi="微软雅黑" w:cs="Arial"/>
                <w:b/>
                <w:color w:val="000000"/>
                <w:sz w:val="24"/>
                <w:szCs w:val="24"/>
              </w:rPr>
            </w:pPr>
          </w:p>
        </w:tc>
      </w:tr>
      <w:tr w:rsidR="00463503" w:rsidRPr="002D147E" w:rsidTr="007E4678">
        <w:trPr>
          <w:trHeight w:val="1166"/>
        </w:trPr>
        <w:tc>
          <w:tcPr>
            <w:tcW w:w="2913" w:type="dxa"/>
            <w:vMerge w:val="restart"/>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color w:val="000000"/>
                <w:sz w:val="24"/>
                <w:szCs w:val="24"/>
              </w:rPr>
              <w:t>系统软件管理权限测试</w:t>
            </w:r>
          </w:p>
        </w:tc>
        <w:tc>
          <w:tcPr>
            <w:tcW w:w="3574" w:type="dxa"/>
            <w:shd w:val="clear" w:color="auto" w:fill="auto"/>
            <w:vAlign w:val="center"/>
          </w:tcPr>
          <w:p w:rsidR="00463503" w:rsidRPr="002D147E" w:rsidRDefault="00463503" w:rsidP="007E4678">
            <w:pPr>
              <w:jc w:val="center"/>
              <w:rPr>
                <w:rFonts w:ascii="微软雅黑" w:eastAsia="微软雅黑" w:hAnsi="微软雅黑" w:cs="Arial"/>
                <w:color w:val="FF0000"/>
                <w:sz w:val="30"/>
                <w:szCs w:val="30"/>
              </w:rPr>
            </w:pPr>
            <w:r w:rsidRPr="002D147E">
              <w:rPr>
                <w:rFonts w:ascii="微软雅黑" w:eastAsia="微软雅黑" w:hAnsi="微软雅黑" w:cs="Arial" w:hint="eastAsia"/>
                <w:color w:val="FF0000"/>
                <w:sz w:val="30"/>
                <w:szCs w:val="30"/>
              </w:rPr>
              <w:lastRenderedPageBreak/>
              <w:t>软件系统管理员</w:t>
            </w:r>
          </w:p>
          <w:p w:rsidR="00463503" w:rsidRPr="002D147E" w:rsidRDefault="00463503" w:rsidP="007E4678">
            <w:pPr>
              <w:jc w:val="center"/>
              <w:rPr>
                <w:rFonts w:ascii="微软雅黑" w:eastAsia="微软雅黑" w:hAnsi="微软雅黑" w:cs="Arial"/>
                <w:color w:val="FF0000"/>
                <w:sz w:val="30"/>
                <w:szCs w:val="30"/>
              </w:rPr>
            </w:pPr>
            <w:r w:rsidRPr="002D147E">
              <w:rPr>
                <w:rFonts w:ascii="微软雅黑" w:eastAsia="微软雅黑" w:hAnsi="微软雅黑" w:cs="Arial" w:hint="eastAsia"/>
                <w:color w:val="FF0000"/>
                <w:sz w:val="30"/>
                <w:szCs w:val="30"/>
              </w:rPr>
              <w:t>管理权限：</w:t>
            </w: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登陆到软件操作界面，登录“admin”软件系统管理员账号。</w:t>
            </w: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lastRenderedPageBreak/>
              <w:t>然后进行软件系统管理员账号密码修改。</w:t>
            </w:r>
          </w:p>
        </w:tc>
        <w:tc>
          <w:tcPr>
            <w:tcW w:w="2977"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可以使用</w:t>
            </w: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软件系统管理员权限。</w:t>
            </w:r>
          </w:p>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11418"/>
        </w:trPr>
        <w:tc>
          <w:tcPr>
            <w:tcW w:w="291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574" w:type="dxa"/>
            <w:shd w:val="clear" w:color="auto" w:fill="auto"/>
            <w:vAlign w:val="center"/>
          </w:tcPr>
          <w:p w:rsidR="00463503" w:rsidRPr="002D147E" w:rsidRDefault="00463503" w:rsidP="00724C42">
            <w:pPr>
              <w:jc w:val="center"/>
              <w:rPr>
                <w:rFonts w:ascii="微软雅黑" w:eastAsia="微软雅黑" w:hAnsi="微软雅黑" w:cs="Arial"/>
                <w:color w:val="000000"/>
                <w:sz w:val="24"/>
                <w:szCs w:val="24"/>
              </w:rPr>
            </w:pPr>
          </w:p>
        </w:tc>
        <w:tc>
          <w:tcPr>
            <w:tcW w:w="2977"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9858"/>
        </w:trPr>
        <w:tc>
          <w:tcPr>
            <w:tcW w:w="291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574" w:type="dxa"/>
            <w:shd w:val="clear" w:color="auto" w:fill="auto"/>
            <w:vAlign w:val="center"/>
          </w:tcPr>
          <w:p w:rsidR="00463503" w:rsidRPr="002D147E" w:rsidRDefault="00463503" w:rsidP="007E4678">
            <w:pPr>
              <w:ind w:firstLineChars="100" w:firstLine="300"/>
              <w:rPr>
                <w:rFonts w:ascii="微软雅黑" w:eastAsia="微软雅黑" w:hAnsi="微软雅黑" w:cs="Arial"/>
                <w:color w:val="FF0000"/>
                <w:sz w:val="30"/>
                <w:szCs w:val="30"/>
              </w:rPr>
            </w:pPr>
            <w:r w:rsidRPr="002D147E">
              <w:rPr>
                <w:rFonts w:ascii="微软雅黑" w:eastAsia="微软雅黑" w:hAnsi="微软雅黑" w:cs="Arial" w:hint="eastAsia"/>
                <w:color w:val="FF0000"/>
                <w:sz w:val="30"/>
                <w:szCs w:val="30"/>
              </w:rPr>
              <w:t>普通操作员权限设置：</w:t>
            </w: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登录“admin”</w:t>
            </w: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软件系统管理员账号</w:t>
            </w: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在上方点击创建新“用户”，</w:t>
            </w: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生成普通操作员用户名及密码。</w:t>
            </w: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rPr>
                <w:rFonts w:ascii="微软雅黑" w:eastAsia="微软雅黑" w:hAnsi="微软雅黑" w:cs="Arial"/>
                <w:color w:val="000000"/>
                <w:sz w:val="24"/>
                <w:szCs w:val="24"/>
              </w:rPr>
            </w:pPr>
          </w:p>
        </w:tc>
        <w:tc>
          <w:tcPr>
            <w:tcW w:w="2977"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p>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创建成功，普通操作员权限有：</w:t>
            </w:r>
          </w:p>
          <w:p w:rsidR="00463503" w:rsidRPr="002D147E" w:rsidRDefault="00463503" w:rsidP="007E4678">
            <w:pPr>
              <w:pStyle w:val="af8"/>
              <w:numPr>
                <w:ilvl w:val="0"/>
                <w:numId w:val="43"/>
              </w:numPr>
              <w:ind w:firstLineChars="0"/>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不可修改时间</w:t>
            </w:r>
          </w:p>
          <w:p w:rsidR="00463503" w:rsidRPr="002D147E" w:rsidRDefault="00463503" w:rsidP="007E4678">
            <w:pPr>
              <w:pStyle w:val="af8"/>
              <w:numPr>
                <w:ilvl w:val="0"/>
                <w:numId w:val="43"/>
              </w:numPr>
              <w:ind w:firstLineChars="0"/>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不可修改方法</w:t>
            </w:r>
          </w:p>
          <w:p w:rsidR="00463503" w:rsidRPr="002D147E" w:rsidRDefault="00463503" w:rsidP="007E4678">
            <w:pPr>
              <w:pStyle w:val="af8"/>
              <w:numPr>
                <w:ilvl w:val="0"/>
                <w:numId w:val="43"/>
              </w:numPr>
              <w:ind w:firstLineChars="0"/>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不可复制、删除文件</w:t>
            </w:r>
          </w:p>
          <w:p w:rsidR="00463503" w:rsidRPr="002D147E" w:rsidRDefault="00463503" w:rsidP="007E4678">
            <w:pPr>
              <w:pStyle w:val="af8"/>
              <w:numPr>
                <w:ilvl w:val="0"/>
                <w:numId w:val="43"/>
              </w:numPr>
              <w:ind w:firstLineChars="0"/>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可打印报告、图纸，保存图纸。</w:t>
            </w:r>
          </w:p>
          <w:p w:rsidR="00463503" w:rsidRPr="002D147E" w:rsidRDefault="00463503" w:rsidP="007E4678">
            <w:pPr>
              <w:pStyle w:val="af8"/>
              <w:ind w:left="360" w:firstLineChars="0" w:firstLine="0"/>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如下图所示：</w:t>
            </w:r>
          </w:p>
          <w:p w:rsidR="00463503" w:rsidRPr="002D147E" w:rsidRDefault="00463503" w:rsidP="007E4678">
            <w:pPr>
              <w:pStyle w:val="af8"/>
              <w:ind w:left="360" w:firstLineChars="0" w:firstLine="0"/>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tc>
      </w:tr>
    </w:tbl>
    <w:p w:rsidR="00463503" w:rsidRPr="002D147E" w:rsidRDefault="00463503" w:rsidP="00463503">
      <w:pPr>
        <w:rPr>
          <w:rStyle w:val="858D7CFB-ED40-4347-BF05-701D383B685F"/>
          <w:rFonts w:ascii="微软雅黑" w:eastAsia="微软雅黑" w:hAnsi="微软雅黑" w:cs="Arial"/>
          <w:color w:val="000000"/>
          <w:sz w:val="24"/>
          <w:szCs w:val="24"/>
        </w:rPr>
      </w:pPr>
    </w:p>
    <w:p w:rsidR="00463503" w:rsidRPr="002D147E" w:rsidRDefault="00463503" w:rsidP="00463503">
      <w:pPr>
        <w:rPr>
          <w:rStyle w:val="858D7CFB-ED40-4347-BF05-701D383B685F"/>
          <w:rFonts w:ascii="微软雅黑" w:eastAsia="微软雅黑" w:hAnsi="微软雅黑" w:cs="Arial"/>
          <w:color w:val="000000"/>
          <w:sz w:val="24"/>
          <w:szCs w:val="24"/>
        </w:rPr>
      </w:pPr>
    </w:p>
    <w:p w:rsidR="00463503" w:rsidRPr="002D147E" w:rsidRDefault="00463503" w:rsidP="00463503">
      <w:pPr>
        <w:rPr>
          <w:rStyle w:val="858D7CFB-ED40-4347-BF05-701D383B685F"/>
          <w:rFonts w:ascii="微软雅黑" w:eastAsia="微软雅黑" w:hAnsi="微软雅黑" w:cs="Arial"/>
          <w:color w:val="000000"/>
          <w:sz w:val="24"/>
          <w:szCs w:val="24"/>
        </w:rPr>
      </w:pPr>
      <w:r w:rsidRPr="002D147E">
        <w:rPr>
          <w:rStyle w:val="858D7CFB-ED40-4347-BF05-701D383B685F"/>
          <w:rFonts w:ascii="微软雅黑" w:eastAsia="微软雅黑" w:hAnsi="微软雅黑" w:cs="Arial"/>
          <w:color w:val="000000"/>
          <w:sz w:val="24"/>
          <w:szCs w:val="24"/>
        </w:rPr>
        <w:t>记录</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见OQ表</w:t>
      </w:r>
      <w:r w:rsidRPr="002D147E">
        <w:rPr>
          <w:rFonts w:ascii="微软雅黑" w:eastAsia="微软雅黑" w:hAnsi="微软雅黑" w:cs="Arial" w:hint="eastAsia"/>
          <w:color w:val="000000"/>
          <w:sz w:val="24"/>
          <w:szCs w:val="24"/>
        </w:rPr>
        <w:t>2</w:t>
      </w:r>
      <w:r w:rsidRPr="002D147E">
        <w:rPr>
          <w:rFonts w:ascii="微软雅黑" w:eastAsia="微软雅黑" w:hAnsi="微软雅黑" w:cs="Arial"/>
          <w:color w:val="000000"/>
          <w:sz w:val="24"/>
          <w:szCs w:val="24"/>
        </w:rPr>
        <w:t>：</w:t>
      </w:r>
      <w:r w:rsidRPr="002D147E">
        <w:rPr>
          <w:rFonts w:ascii="微软雅黑" w:eastAsia="微软雅黑" w:hAnsi="微软雅黑" w:cs="Arial" w:hint="eastAsia"/>
          <w:color w:val="000000"/>
          <w:sz w:val="24"/>
          <w:szCs w:val="24"/>
        </w:rPr>
        <w:t>用户权限测试</w:t>
      </w:r>
      <w:r w:rsidRPr="002D147E">
        <w:rPr>
          <w:rFonts w:ascii="微软雅黑" w:eastAsia="微软雅黑" w:hAnsi="微软雅黑" w:cs="Arial"/>
          <w:color w:val="000000"/>
          <w:sz w:val="24"/>
          <w:szCs w:val="24"/>
        </w:rPr>
        <w:t>记录。</w:t>
      </w:r>
    </w:p>
    <w:p w:rsidR="00463503" w:rsidRPr="002D147E" w:rsidRDefault="00463503" w:rsidP="00463503">
      <w:pPr>
        <w:pStyle w:val="3"/>
        <w:numPr>
          <w:ilvl w:val="2"/>
          <w:numId w:val="1"/>
        </w:numPr>
        <w:rPr>
          <w:rFonts w:ascii="微软雅黑" w:eastAsia="微软雅黑" w:hAnsi="微软雅黑" w:cs="Arial"/>
          <w:b/>
          <w:color w:val="000000"/>
          <w:sz w:val="24"/>
          <w:szCs w:val="24"/>
        </w:rPr>
      </w:pPr>
      <w:bookmarkStart w:id="52" w:name="_Toc172684290"/>
      <w:bookmarkEnd w:id="51"/>
      <w:r w:rsidRPr="002D147E">
        <w:rPr>
          <w:rFonts w:ascii="微软雅黑" w:eastAsia="微软雅黑" w:hAnsi="微软雅黑" w:cs="Arial" w:hint="eastAsia"/>
          <w:b/>
          <w:color w:val="000000"/>
          <w:sz w:val="24"/>
          <w:szCs w:val="24"/>
        </w:rPr>
        <w:t>数据生成报告功能及报告格式确认</w:t>
      </w:r>
      <w:r w:rsidRPr="002D147E">
        <w:rPr>
          <w:rFonts w:ascii="微软雅黑" w:eastAsia="微软雅黑" w:hAnsi="微软雅黑" w:cs="Arial"/>
          <w:b/>
          <w:color w:val="000000"/>
          <w:sz w:val="24"/>
          <w:szCs w:val="24"/>
        </w:rPr>
        <w:t>测试</w:t>
      </w:r>
      <w:bookmarkEnd w:id="52"/>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确认</w:t>
      </w:r>
      <w:r w:rsidRPr="002D147E">
        <w:rPr>
          <w:rFonts w:ascii="微软雅黑" w:eastAsia="微软雅黑" w:hAnsi="微软雅黑" w:cs="Arial" w:hint="eastAsia"/>
          <w:color w:val="000000"/>
          <w:sz w:val="24"/>
          <w:szCs w:val="24"/>
        </w:rPr>
        <w:t>数据生成报告功能正常，报告格式为不可更改的PDF文件</w:t>
      </w:r>
      <w:r w:rsidRPr="002D147E">
        <w:rPr>
          <w:rFonts w:ascii="微软雅黑" w:eastAsia="微软雅黑" w:hAnsi="微软雅黑" w:cs="Arial"/>
          <w:color w:val="000000"/>
          <w:sz w:val="24"/>
          <w:szCs w:val="24"/>
        </w:rPr>
        <w:t>。</w:t>
      </w:r>
    </w:p>
    <w:p w:rsidR="00463503" w:rsidRPr="002D147E" w:rsidRDefault="00463503" w:rsidP="00463503">
      <w:pPr>
        <w:rPr>
          <w:rFonts w:ascii="微软雅黑" w:eastAsia="微软雅黑" w:hAnsi="微软雅黑" w:cs="Arial"/>
          <w:b/>
          <w:bCs/>
          <w:iCs/>
          <w:color w:val="000000"/>
          <w:sz w:val="24"/>
          <w:szCs w:val="24"/>
        </w:rPr>
      </w:pPr>
      <w:r w:rsidRPr="002D147E">
        <w:rPr>
          <w:rStyle w:val="20"/>
          <w:rFonts w:ascii="微软雅黑" w:eastAsia="微软雅黑" w:hAnsi="微软雅黑" w:cs="Arial"/>
          <w:color w:val="000000"/>
          <w:sz w:val="24"/>
          <w:szCs w:val="24"/>
        </w:rPr>
        <w:t>检查内容、方法及合格标准</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13"/>
        <w:gridCol w:w="3574"/>
        <w:gridCol w:w="2977"/>
      </w:tblGrid>
      <w:tr w:rsidR="00463503" w:rsidRPr="002D147E" w:rsidTr="007E4678">
        <w:tc>
          <w:tcPr>
            <w:tcW w:w="2913"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lastRenderedPageBreak/>
              <w:t>检查内容</w:t>
            </w:r>
          </w:p>
        </w:tc>
        <w:tc>
          <w:tcPr>
            <w:tcW w:w="3574"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2977"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r>
      <w:tr w:rsidR="00463503" w:rsidRPr="002D147E" w:rsidTr="007E4678">
        <w:trPr>
          <w:trHeight w:val="1166"/>
        </w:trPr>
        <w:tc>
          <w:tcPr>
            <w:tcW w:w="2913"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数据生成报告功能</w:t>
            </w:r>
          </w:p>
        </w:tc>
        <w:tc>
          <w:tcPr>
            <w:tcW w:w="3574" w:type="dxa"/>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977"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1166"/>
        </w:trPr>
        <w:tc>
          <w:tcPr>
            <w:tcW w:w="2913" w:type="dxa"/>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报告格式确认</w:t>
            </w:r>
          </w:p>
        </w:tc>
        <w:tc>
          <w:tcPr>
            <w:tcW w:w="3574" w:type="dxa"/>
            <w:shd w:val="clear" w:color="auto" w:fill="auto"/>
            <w:vAlign w:val="center"/>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977" w:type="dxa"/>
            <w:shd w:val="clear" w:color="auto" w:fill="auto"/>
          </w:tcPr>
          <w:p w:rsidR="00463503" w:rsidRPr="002D147E" w:rsidRDefault="00463503" w:rsidP="007E4678">
            <w:pPr>
              <w:jc w:val="left"/>
              <w:rPr>
                <w:rFonts w:ascii="微软雅黑" w:eastAsia="微软雅黑" w:hAnsi="微软雅黑"/>
              </w:rPr>
            </w:pPr>
          </w:p>
        </w:tc>
      </w:tr>
    </w:tbl>
    <w:p w:rsidR="00463503" w:rsidRPr="002D147E" w:rsidRDefault="00463503" w:rsidP="00463503">
      <w:pPr>
        <w:rPr>
          <w:rStyle w:val="858D7CFB-ED40-4347-BF05-701D383B685F"/>
          <w:rFonts w:ascii="微软雅黑" w:eastAsia="微软雅黑" w:hAnsi="微软雅黑" w:cs="Arial"/>
          <w:color w:val="000000"/>
          <w:sz w:val="24"/>
          <w:szCs w:val="24"/>
        </w:rPr>
      </w:pPr>
      <w:bookmarkStart w:id="53" w:name="_Toc172684291"/>
    </w:p>
    <w:p w:rsidR="00463503" w:rsidRPr="002D147E" w:rsidRDefault="00463503" w:rsidP="00463503">
      <w:pPr>
        <w:rPr>
          <w:rStyle w:val="858D7CFB-ED40-4347-BF05-701D383B685F"/>
          <w:rFonts w:ascii="微软雅黑" w:eastAsia="微软雅黑" w:hAnsi="微软雅黑" w:cs="Arial"/>
          <w:color w:val="000000"/>
          <w:sz w:val="24"/>
          <w:szCs w:val="24"/>
        </w:rPr>
      </w:pPr>
      <w:r w:rsidRPr="002D147E">
        <w:rPr>
          <w:rStyle w:val="858D7CFB-ED40-4347-BF05-701D383B685F"/>
          <w:rFonts w:ascii="微软雅黑" w:eastAsia="微软雅黑" w:hAnsi="微软雅黑" w:cs="Arial"/>
          <w:color w:val="000000"/>
          <w:sz w:val="24"/>
          <w:szCs w:val="24"/>
        </w:rPr>
        <w:t>记录</w:t>
      </w:r>
    </w:p>
    <w:p w:rsidR="00463503" w:rsidRPr="002D147E" w:rsidRDefault="00463503" w:rsidP="00463503">
      <w:pPr>
        <w:pStyle w:val="3"/>
        <w:rPr>
          <w:rFonts w:ascii="微软雅黑" w:eastAsia="微软雅黑" w:hAnsi="微软雅黑" w:cs="Arial"/>
          <w:b/>
          <w:color w:val="000000"/>
          <w:sz w:val="24"/>
          <w:szCs w:val="24"/>
        </w:rPr>
      </w:pPr>
      <w:r w:rsidRPr="002D147E">
        <w:rPr>
          <w:rFonts w:ascii="微软雅黑" w:eastAsia="微软雅黑" w:hAnsi="微软雅黑" w:cs="Arial"/>
          <w:color w:val="000000"/>
          <w:sz w:val="24"/>
          <w:szCs w:val="24"/>
        </w:rPr>
        <w:t>见</w:t>
      </w:r>
      <w:r w:rsidRPr="002D147E">
        <w:rPr>
          <w:rFonts w:ascii="微软雅黑" w:eastAsia="微软雅黑" w:hAnsi="微软雅黑" w:cs="Arial"/>
          <w:bCs w:val="0"/>
          <w:color w:val="000000"/>
          <w:sz w:val="24"/>
          <w:szCs w:val="24"/>
        </w:rPr>
        <w:t>OQ表</w:t>
      </w:r>
      <w:r w:rsidRPr="002D147E">
        <w:rPr>
          <w:rFonts w:ascii="微软雅黑" w:eastAsia="微软雅黑" w:hAnsi="微软雅黑" w:cs="Arial" w:hint="eastAsia"/>
          <w:bCs w:val="0"/>
          <w:color w:val="000000"/>
          <w:sz w:val="24"/>
          <w:szCs w:val="24"/>
        </w:rPr>
        <w:t>3</w:t>
      </w:r>
      <w:r w:rsidRPr="002D147E">
        <w:rPr>
          <w:rFonts w:ascii="微软雅黑" w:eastAsia="微软雅黑" w:hAnsi="微软雅黑" w:cs="Arial"/>
          <w:bCs w:val="0"/>
          <w:color w:val="000000"/>
          <w:sz w:val="24"/>
          <w:szCs w:val="24"/>
        </w:rPr>
        <w:t>：</w:t>
      </w:r>
      <w:r w:rsidRPr="002D147E">
        <w:rPr>
          <w:rFonts w:ascii="微软雅黑" w:eastAsia="微软雅黑" w:hAnsi="微软雅黑" w:cs="Arial" w:hint="eastAsia"/>
          <w:bCs w:val="0"/>
          <w:color w:val="000000"/>
          <w:sz w:val="24"/>
          <w:szCs w:val="24"/>
        </w:rPr>
        <w:t>数据生成报告功能及报告格式确认</w:t>
      </w:r>
      <w:r w:rsidRPr="002D147E">
        <w:rPr>
          <w:rFonts w:ascii="微软雅黑" w:eastAsia="微软雅黑" w:hAnsi="微软雅黑" w:cs="Arial"/>
          <w:bCs w:val="0"/>
          <w:color w:val="000000"/>
          <w:sz w:val="24"/>
          <w:szCs w:val="24"/>
        </w:rPr>
        <w:t>测试</w:t>
      </w:r>
    </w:p>
    <w:bookmarkEnd w:id="53"/>
    <w:p w:rsidR="00463503" w:rsidRPr="002D147E" w:rsidRDefault="00463503" w:rsidP="00463503">
      <w:pPr>
        <w:pStyle w:val="3"/>
        <w:numPr>
          <w:ilvl w:val="2"/>
          <w:numId w:val="1"/>
        </w:numP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数据存放位置及可追踪性检查</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确认</w:t>
      </w:r>
      <w:r w:rsidRPr="002D147E">
        <w:rPr>
          <w:rFonts w:ascii="微软雅黑" w:eastAsia="微软雅黑" w:hAnsi="微软雅黑" w:cs="Arial" w:hint="eastAsia"/>
          <w:color w:val="000000"/>
          <w:sz w:val="24"/>
          <w:szCs w:val="24"/>
        </w:rPr>
        <w:t>数据存放位置与供应商提供的技术资料一致，确认数据有可追踪性功能</w:t>
      </w:r>
      <w:r w:rsidRPr="002D147E">
        <w:rPr>
          <w:rFonts w:ascii="微软雅黑" w:eastAsia="微软雅黑" w:hAnsi="微软雅黑" w:cs="Arial"/>
          <w:color w:val="000000"/>
          <w:sz w:val="24"/>
          <w:szCs w:val="24"/>
        </w:rPr>
        <w:t>。</w:t>
      </w:r>
    </w:p>
    <w:p w:rsidR="00463503" w:rsidRPr="002D147E" w:rsidRDefault="00463503" w:rsidP="00463503">
      <w:pPr>
        <w:rPr>
          <w:rStyle w:val="20"/>
          <w:rFonts w:ascii="微软雅黑" w:eastAsia="微软雅黑" w:hAnsi="微软雅黑" w:cs="Arial"/>
          <w:i w:val="0"/>
          <w:color w:val="000000"/>
          <w:sz w:val="24"/>
          <w:szCs w:val="24"/>
        </w:rPr>
      </w:pPr>
      <w:r w:rsidRPr="002D147E">
        <w:rPr>
          <w:rStyle w:val="20"/>
          <w:rFonts w:ascii="微软雅黑" w:eastAsia="微软雅黑" w:hAnsi="微软雅黑" w:cs="Arial"/>
          <w:color w:val="000000"/>
          <w:sz w:val="24"/>
          <w:szCs w:val="24"/>
        </w:rPr>
        <w:t>检查内容、方法及合格标准</w:t>
      </w:r>
    </w:p>
    <w:tbl>
      <w:tblPr>
        <w:tblW w:w="946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13"/>
        <w:gridCol w:w="2582"/>
        <w:gridCol w:w="3969"/>
      </w:tblGrid>
      <w:tr w:rsidR="00463503" w:rsidRPr="002D147E" w:rsidTr="00724C42">
        <w:tc>
          <w:tcPr>
            <w:tcW w:w="2913"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检查内容</w:t>
            </w:r>
          </w:p>
        </w:tc>
        <w:tc>
          <w:tcPr>
            <w:tcW w:w="2582"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3969"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r>
      <w:tr w:rsidR="00463503" w:rsidRPr="002D147E" w:rsidTr="00724C42">
        <w:trPr>
          <w:trHeight w:val="1166"/>
        </w:trPr>
        <w:tc>
          <w:tcPr>
            <w:tcW w:w="2913"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数据存放位置确认</w:t>
            </w:r>
          </w:p>
        </w:tc>
        <w:tc>
          <w:tcPr>
            <w:tcW w:w="2582" w:type="dxa"/>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数据默认存放位置为</w:t>
            </w:r>
            <w:r w:rsidR="00724C42">
              <w:rPr>
                <w:rFonts w:ascii="微软雅黑" w:eastAsia="微软雅黑" w:hAnsi="微软雅黑" w:cs="Arial" w:hint="eastAsia"/>
                <w:color w:val="000000"/>
                <w:sz w:val="24"/>
                <w:szCs w:val="24"/>
              </w:rPr>
              <w:t>……</w:t>
            </w:r>
          </w:p>
        </w:tc>
        <w:tc>
          <w:tcPr>
            <w:tcW w:w="3969"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24C42">
        <w:trPr>
          <w:trHeight w:val="1166"/>
        </w:trPr>
        <w:tc>
          <w:tcPr>
            <w:tcW w:w="2913" w:type="dxa"/>
            <w:vMerge w:val="restart"/>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数据可追踪性检查</w:t>
            </w:r>
          </w:p>
        </w:tc>
        <w:tc>
          <w:tcPr>
            <w:tcW w:w="2582" w:type="dxa"/>
            <w:shd w:val="clear" w:color="auto" w:fill="auto"/>
            <w:vAlign w:val="center"/>
          </w:tcPr>
          <w:p w:rsidR="00463503" w:rsidRPr="002D147E" w:rsidRDefault="00463503" w:rsidP="007E4678">
            <w:pPr>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方法审计跟踪是否开启</w:t>
            </w:r>
          </w:p>
        </w:tc>
        <w:tc>
          <w:tcPr>
            <w:tcW w:w="3969" w:type="dxa"/>
            <w:shd w:val="clear" w:color="auto" w:fill="auto"/>
          </w:tcPr>
          <w:p w:rsidR="00463503" w:rsidRPr="002D147E" w:rsidRDefault="00463503" w:rsidP="007E4678">
            <w:pPr>
              <w:jc w:val="left"/>
              <w:rPr>
                <w:rFonts w:ascii="微软雅黑" w:eastAsia="微软雅黑" w:hAnsi="微软雅黑"/>
                <w:noProof/>
              </w:rPr>
            </w:pPr>
          </w:p>
        </w:tc>
      </w:tr>
      <w:tr w:rsidR="00463503" w:rsidRPr="002D147E" w:rsidTr="00724C42">
        <w:trPr>
          <w:trHeight w:val="1166"/>
        </w:trPr>
        <w:tc>
          <w:tcPr>
            <w:tcW w:w="2913" w:type="dxa"/>
            <w:vMerge/>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p>
        </w:tc>
        <w:tc>
          <w:tcPr>
            <w:tcW w:w="2582" w:type="dxa"/>
            <w:shd w:val="clear" w:color="auto" w:fill="auto"/>
            <w:vAlign w:val="center"/>
          </w:tcPr>
          <w:p w:rsidR="00463503" w:rsidRPr="002D147E" w:rsidRDefault="00463503" w:rsidP="007E4678">
            <w:pPr>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方法审计跟踪文件保存目录是否在</w:t>
            </w:r>
            <w:r w:rsidR="00724C42">
              <w:rPr>
                <w:rFonts w:ascii="微软雅黑" w:eastAsia="微软雅黑" w:hAnsi="微软雅黑" w:cs="Arial" w:hint="eastAsia"/>
                <w:color w:val="000000"/>
                <w:sz w:val="24"/>
                <w:szCs w:val="24"/>
              </w:rPr>
              <w:t>……</w:t>
            </w:r>
          </w:p>
        </w:tc>
        <w:tc>
          <w:tcPr>
            <w:tcW w:w="3969" w:type="dxa"/>
            <w:shd w:val="clear" w:color="auto" w:fill="auto"/>
          </w:tcPr>
          <w:p w:rsidR="00463503" w:rsidRPr="002D147E" w:rsidRDefault="00463503" w:rsidP="007E4678">
            <w:pPr>
              <w:jc w:val="left"/>
              <w:rPr>
                <w:rFonts w:ascii="微软雅黑" w:eastAsia="微软雅黑" w:hAnsi="微软雅黑"/>
              </w:rPr>
            </w:pPr>
          </w:p>
          <w:p w:rsidR="00463503" w:rsidRPr="002D147E" w:rsidRDefault="00463503" w:rsidP="007E4678">
            <w:pPr>
              <w:jc w:val="left"/>
              <w:rPr>
                <w:rFonts w:ascii="微软雅黑" w:eastAsia="微软雅黑" w:hAnsi="微软雅黑"/>
              </w:rPr>
            </w:pPr>
          </w:p>
        </w:tc>
      </w:tr>
    </w:tbl>
    <w:p w:rsidR="00463503" w:rsidRPr="002D147E" w:rsidRDefault="00463503" w:rsidP="00463503">
      <w:pPr>
        <w:rPr>
          <w:rStyle w:val="858D7CFB-ED40-4347-BF05-701D383B685F"/>
          <w:rFonts w:ascii="微软雅黑" w:eastAsia="微软雅黑" w:hAnsi="微软雅黑" w:cs="Arial"/>
          <w:color w:val="000000"/>
          <w:sz w:val="24"/>
          <w:szCs w:val="24"/>
        </w:rPr>
      </w:pPr>
      <w:bookmarkStart w:id="54" w:name="_Toc172711232"/>
      <w:bookmarkStart w:id="55" w:name="_Toc172684293"/>
      <w:r w:rsidRPr="002D147E">
        <w:rPr>
          <w:rStyle w:val="858D7CFB-ED40-4347-BF05-701D383B685F"/>
          <w:rFonts w:ascii="微软雅黑" w:eastAsia="微软雅黑" w:hAnsi="微软雅黑" w:cs="Arial"/>
          <w:color w:val="000000"/>
          <w:sz w:val="24"/>
          <w:szCs w:val="24"/>
        </w:rPr>
        <w:t>记录</w:t>
      </w:r>
    </w:p>
    <w:p w:rsidR="00463503" w:rsidRPr="002D147E" w:rsidRDefault="00463503" w:rsidP="00463503">
      <w:pPr>
        <w:keepNext/>
        <w:keepLines/>
        <w:tabs>
          <w:tab w:val="left" w:pos="720"/>
        </w:tabs>
        <w:outlineLvl w:val="2"/>
        <w:rPr>
          <w:rFonts w:ascii="微软雅黑" w:eastAsia="微软雅黑" w:hAnsi="微软雅黑" w:cs="Arial"/>
          <w:bCs/>
          <w:color w:val="000000"/>
          <w:sz w:val="24"/>
          <w:szCs w:val="24"/>
        </w:rPr>
      </w:pPr>
      <w:r w:rsidRPr="002D147E">
        <w:rPr>
          <w:rFonts w:ascii="微软雅黑" w:eastAsia="微软雅黑" w:hAnsi="微软雅黑" w:cs="Arial"/>
          <w:color w:val="000000"/>
          <w:sz w:val="24"/>
          <w:szCs w:val="24"/>
        </w:rPr>
        <w:t>见OQ表</w:t>
      </w:r>
      <w:r w:rsidRPr="002D147E">
        <w:rPr>
          <w:rFonts w:ascii="微软雅黑" w:eastAsia="微软雅黑" w:hAnsi="微软雅黑" w:cs="Arial" w:hint="eastAsia"/>
          <w:color w:val="000000"/>
          <w:sz w:val="24"/>
          <w:szCs w:val="24"/>
        </w:rPr>
        <w:t>4</w:t>
      </w:r>
      <w:r w:rsidRPr="002D147E">
        <w:rPr>
          <w:rFonts w:ascii="微软雅黑" w:eastAsia="微软雅黑" w:hAnsi="微软雅黑" w:cs="Arial"/>
          <w:color w:val="000000"/>
          <w:sz w:val="24"/>
          <w:szCs w:val="24"/>
        </w:rPr>
        <w:t>：</w:t>
      </w:r>
      <w:r w:rsidRPr="002D147E">
        <w:rPr>
          <w:rFonts w:ascii="微软雅黑" w:eastAsia="微软雅黑" w:hAnsi="微软雅黑" w:cs="Arial" w:hint="eastAsia"/>
          <w:color w:val="000000"/>
          <w:sz w:val="24"/>
          <w:szCs w:val="24"/>
        </w:rPr>
        <w:t>数据存放位置及可追踪性检查记录</w:t>
      </w:r>
    </w:p>
    <w:p w:rsidR="00463503" w:rsidRPr="002D147E" w:rsidRDefault="00463503" w:rsidP="00463503">
      <w:pPr>
        <w:pStyle w:val="3"/>
        <w:numPr>
          <w:ilvl w:val="2"/>
          <w:numId w:val="1"/>
        </w:numP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系统断电测试</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lastRenderedPageBreak/>
        <w:t>确认</w:t>
      </w:r>
      <w:r w:rsidR="00724C42">
        <w:rPr>
          <w:rFonts w:ascii="微软雅黑" w:eastAsia="微软雅黑" w:hAnsi="微软雅黑" w:cs="Arial" w:hint="eastAsia"/>
          <w:color w:val="000000"/>
          <w:sz w:val="24"/>
          <w:szCs w:val="24"/>
        </w:rPr>
        <w:t>……</w:t>
      </w:r>
      <w:r w:rsidRPr="002D147E">
        <w:rPr>
          <w:rFonts w:ascii="微软雅黑" w:eastAsia="微软雅黑" w:hAnsi="微软雅黑" w:cs="Arial" w:hint="eastAsia"/>
          <w:color w:val="000000"/>
          <w:sz w:val="24"/>
          <w:szCs w:val="24"/>
        </w:rPr>
        <w:t>软件</w:t>
      </w:r>
      <w:proofErr w:type="gramStart"/>
      <w:r w:rsidRPr="002D147E">
        <w:rPr>
          <w:rFonts w:ascii="微软雅黑" w:eastAsia="微软雅黑" w:hAnsi="微软雅黑" w:cs="Arial" w:hint="eastAsia"/>
          <w:color w:val="000000"/>
          <w:sz w:val="24"/>
          <w:szCs w:val="24"/>
        </w:rPr>
        <w:t>在竟外</w:t>
      </w:r>
      <w:proofErr w:type="gramEnd"/>
      <w:r w:rsidRPr="002D147E">
        <w:rPr>
          <w:rFonts w:ascii="微软雅黑" w:eastAsia="微软雅黑" w:hAnsi="微软雅黑" w:cs="Arial" w:hint="eastAsia"/>
          <w:color w:val="000000"/>
          <w:sz w:val="24"/>
          <w:szCs w:val="24"/>
        </w:rPr>
        <w:t>断电后，已保存的数据不会丢失</w:t>
      </w:r>
      <w:r w:rsidRPr="002D147E">
        <w:rPr>
          <w:rFonts w:ascii="微软雅黑" w:eastAsia="微软雅黑" w:hAnsi="微软雅黑" w:cs="Arial"/>
          <w:color w:val="000000"/>
          <w:sz w:val="24"/>
          <w:szCs w:val="24"/>
        </w:rPr>
        <w:t>。</w:t>
      </w:r>
    </w:p>
    <w:p w:rsidR="00463503" w:rsidRPr="002D147E" w:rsidRDefault="00463503" w:rsidP="00463503">
      <w:pPr>
        <w:rPr>
          <w:rFonts w:ascii="微软雅黑" w:eastAsia="微软雅黑" w:hAnsi="微软雅黑" w:cs="Arial"/>
          <w:b/>
          <w:bCs/>
          <w:iCs/>
          <w:color w:val="000000"/>
          <w:sz w:val="24"/>
          <w:szCs w:val="24"/>
        </w:rPr>
      </w:pPr>
      <w:r w:rsidRPr="002D147E">
        <w:rPr>
          <w:rStyle w:val="20"/>
          <w:rFonts w:ascii="微软雅黑" w:eastAsia="微软雅黑" w:hAnsi="微软雅黑" w:cs="Arial"/>
          <w:color w:val="000000"/>
          <w:sz w:val="24"/>
          <w:szCs w:val="24"/>
        </w:rPr>
        <w:t>检查内容、方法及合格标准</w:t>
      </w:r>
    </w:p>
    <w:tbl>
      <w:tblPr>
        <w:tblW w:w="946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235"/>
        <w:gridCol w:w="3969"/>
        <w:gridCol w:w="3260"/>
      </w:tblGrid>
      <w:tr w:rsidR="00463503" w:rsidRPr="002D147E" w:rsidTr="00724C42">
        <w:tc>
          <w:tcPr>
            <w:tcW w:w="2235"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检查内容</w:t>
            </w:r>
          </w:p>
        </w:tc>
        <w:tc>
          <w:tcPr>
            <w:tcW w:w="3969"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3260"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r>
      <w:tr w:rsidR="00724C42" w:rsidRPr="002D147E" w:rsidTr="00724C42">
        <w:trPr>
          <w:trHeight w:val="1166"/>
        </w:trPr>
        <w:tc>
          <w:tcPr>
            <w:tcW w:w="2235" w:type="dxa"/>
            <w:shd w:val="clear" w:color="auto" w:fill="auto"/>
            <w:vAlign w:val="center"/>
          </w:tcPr>
          <w:p w:rsidR="00724C42" w:rsidRPr="002D147E" w:rsidRDefault="00724C42" w:rsidP="00724C42">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系统断电测试</w:t>
            </w:r>
          </w:p>
        </w:tc>
        <w:tc>
          <w:tcPr>
            <w:tcW w:w="3969" w:type="dxa"/>
            <w:shd w:val="clear" w:color="auto" w:fill="auto"/>
          </w:tcPr>
          <w:p w:rsidR="00724C42" w:rsidRDefault="00724C42" w:rsidP="00724C42">
            <w:r w:rsidRPr="00900D62">
              <w:rPr>
                <w:rFonts w:ascii="微软雅黑" w:eastAsia="微软雅黑" w:hAnsi="微软雅黑" w:cs="Arial" w:hint="eastAsia"/>
                <w:color w:val="000000"/>
                <w:sz w:val="24"/>
                <w:szCs w:val="24"/>
              </w:rPr>
              <w:t>……</w:t>
            </w:r>
          </w:p>
        </w:tc>
        <w:tc>
          <w:tcPr>
            <w:tcW w:w="3260" w:type="dxa"/>
            <w:shd w:val="clear" w:color="auto" w:fill="auto"/>
          </w:tcPr>
          <w:p w:rsidR="00724C42" w:rsidRDefault="00724C42" w:rsidP="00724C42">
            <w:r w:rsidRPr="00900D62">
              <w:rPr>
                <w:rFonts w:ascii="微软雅黑" w:eastAsia="微软雅黑" w:hAnsi="微软雅黑" w:cs="Arial" w:hint="eastAsia"/>
                <w:color w:val="000000"/>
                <w:sz w:val="24"/>
                <w:szCs w:val="24"/>
              </w:rPr>
              <w:t>……</w:t>
            </w:r>
          </w:p>
        </w:tc>
      </w:tr>
      <w:tr w:rsidR="00724C42" w:rsidRPr="002D147E" w:rsidTr="00724C42">
        <w:trPr>
          <w:trHeight w:val="1166"/>
        </w:trPr>
        <w:tc>
          <w:tcPr>
            <w:tcW w:w="2235" w:type="dxa"/>
            <w:shd w:val="clear" w:color="auto" w:fill="auto"/>
            <w:vAlign w:val="center"/>
          </w:tcPr>
          <w:p w:rsidR="00724C42" w:rsidRPr="002D147E" w:rsidRDefault="00724C42" w:rsidP="00724C42">
            <w:pPr>
              <w:pStyle w:val="af4"/>
              <w:spacing w:line="324" w:lineRule="auto"/>
              <w:ind w:firstLineChars="50" w:firstLine="120"/>
              <w:jc w:val="lef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电脑损坏测试</w:t>
            </w:r>
          </w:p>
        </w:tc>
        <w:tc>
          <w:tcPr>
            <w:tcW w:w="3969" w:type="dxa"/>
            <w:shd w:val="clear" w:color="auto" w:fill="auto"/>
          </w:tcPr>
          <w:p w:rsidR="00724C42" w:rsidRDefault="00724C42" w:rsidP="00724C42">
            <w:r w:rsidRPr="00900D62">
              <w:rPr>
                <w:rFonts w:ascii="微软雅黑" w:eastAsia="微软雅黑" w:hAnsi="微软雅黑" w:cs="Arial" w:hint="eastAsia"/>
                <w:color w:val="000000"/>
                <w:sz w:val="24"/>
                <w:szCs w:val="24"/>
              </w:rPr>
              <w:t>……</w:t>
            </w:r>
          </w:p>
        </w:tc>
        <w:tc>
          <w:tcPr>
            <w:tcW w:w="3260" w:type="dxa"/>
            <w:shd w:val="clear" w:color="auto" w:fill="auto"/>
          </w:tcPr>
          <w:p w:rsidR="00724C42" w:rsidRDefault="00724C42" w:rsidP="00724C42">
            <w:r w:rsidRPr="00900D62">
              <w:rPr>
                <w:rFonts w:ascii="微软雅黑" w:eastAsia="微软雅黑" w:hAnsi="微软雅黑" w:cs="Arial" w:hint="eastAsia"/>
                <w:color w:val="000000"/>
                <w:sz w:val="24"/>
                <w:szCs w:val="24"/>
              </w:rPr>
              <w:t>……</w:t>
            </w:r>
          </w:p>
        </w:tc>
      </w:tr>
    </w:tbl>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见</w:t>
      </w:r>
      <w:r w:rsidRPr="002D147E">
        <w:rPr>
          <w:rFonts w:ascii="微软雅黑" w:eastAsia="微软雅黑" w:hAnsi="微软雅黑" w:cs="Arial" w:hint="eastAsia"/>
          <w:color w:val="000000"/>
          <w:sz w:val="24"/>
          <w:szCs w:val="24"/>
        </w:rPr>
        <w:t>O</w:t>
      </w:r>
      <w:r w:rsidRPr="002D147E">
        <w:rPr>
          <w:rFonts w:ascii="微软雅黑" w:eastAsia="微软雅黑" w:hAnsi="微软雅黑" w:cs="Arial"/>
          <w:color w:val="000000"/>
          <w:sz w:val="24"/>
          <w:szCs w:val="24"/>
        </w:rPr>
        <w:t>Q表</w:t>
      </w:r>
      <w:r w:rsidRPr="002D147E">
        <w:rPr>
          <w:rFonts w:ascii="微软雅黑" w:eastAsia="微软雅黑" w:hAnsi="微软雅黑" w:cs="Arial" w:hint="eastAsia"/>
          <w:color w:val="000000"/>
          <w:sz w:val="24"/>
          <w:szCs w:val="24"/>
        </w:rPr>
        <w:t>5</w:t>
      </w:r>
      <w:r w:rsidRPr="002D147E">
        <w:rPr>
          <w:rFonts w:ascii="微软雅黑" w:eastAsia="微软雅黑" w:hAnsi="微软雅黑" w:cs="Arial"/>
          <w:color w:val="000000"/>
          <w:sz w:val="24"/>
          <w:szCs w:val="24"/>
        </w:rPr>
        <w:t>：</w:t>
      </w:r>
      <w:r w:rsidRPr="002D147E">
        <w:rPr>
          <w:rFonts w:ascii="微软雅黑" w:eastAsia="微软雅黑" w:hAnsi="微软雅黑" w:cs="Arial" w:hint="eastAsia"/>
          <w:color w:val="000000"/>
          <w:sz w:val="24"/>
          <w:szCs w:val="24"/>
        </w:rPr>
        <w:t>系统断电测试记录</w:t>
      </w:r>
    </w:p>
    <w:p w:rsidR="00463503" w:rsidRPr="002D147E" w:rsidRDefault="00463503" w:rsidP="00463503">
      <w:pPr>
        <w:pStyle w:val="3"/>
        <w:numPr>
          <w:ilvl w:val="2"/>
          <w:numId w:val="1"/>
        </w:numP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数据备份完整性确认</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确认</w:t>
      </w:r>
      <w:r w:rsidRPr="002D147E">
        <w:rPr>
          <w:rFonts w:ascii="微软雅黑" w:eastAsia="微软雅黑" w:hAnsi="微软雅黑" w:cs="Arial" w:hint="eastAsia"/>
          <w:color w:val="000000"/>
          <w:sz w:val="24"/>
          <w:szCs w:val="24"/>
        </w:rPr>
        <w:t>数据库在备份或转移过程中有缺失</w:t>
      </w:r>
      <w:r w:rsidRPr="002D147E">
        <w:rPr>
          <w:rFonts w:ascii="微软雅黑" w:eastAsia="微软雅黑" w:hAnsi="微软雅黑" w:cs="Arial"/>
          <w:color w:val="000000"/>
          <w:sz w:val="24"/>
          <w:szCs w:val="24"/>
        </w:rPr>
        <w:t>。</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程序</w:t>
      </w:r>
      <w:r w:rsidRPr="002D147E">
        <w:rPr>
          <w:rStyle w:val="20"/>
          <w:rFonts w:ascii="微软雅黑" w:eastAsia="微软雅黑" w:hAnsi="微软雅黑" w:cs="Arial" w:hint="eastAsia"/>
          <w:color w:val="000000"/>
          <w:sz w:val="24"/>
          <w:szCs w:val="24"/>
        </w:rPr>
        <w:t>0</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对</w:t>
      </w:r>
      <w:r w:rsidRPr="002D147E">
        <w:rPr>
          <w:rFonts w:ascii="微软雅黑" w:eastAsia="微软雅黑" w:hAnsi="微软雅黑" w:cs="Arial" w:hint="eastAsia"/>
          <w:color w:val="000000"/>
          <w:sz w:val="24"/>
          <w:szCs w:val="24"/>
        </w:rPr>
        <w:t>实验室</w:t>
      </w:r>
      <w:r w:rsidRPr="002D147E">
        <w:rPr>
          <w:rFonts w:ascii="微软雅黑" w:eastAsia="微软雅黑" w:hAnsi="微软雅黑" w:cs="Arial"/>
          <w:color w:val="000000"/>
          <w:sz w:val="24"/>
          <w:szCs w:val="24"/>
        </w:rPr>
        <w:t>洁净区安装有压差表的位置进行压差检查。</w:t>
      </w:r>
    </w:p>
    <w:p w:rsidR="00463503" w:rsidRPr="002D147E" w:rsidRDefault="00463503" w:rsidP="00463503">
      <w:pPr>
        <w:rPr>
          <w:rFonts w:ascii="微软雅黑" w:eastAsia="微软雅黑" w:hAnsi="微软雅黑" w:cs="Arial"/>
          <w:b/>
          <w:bCs/>
          <w:iCs/>
          <w:color w:val="000000"/>
          <w:sz w:val="24"/>
          <w:szCs w:val="24"/>
        </w:rPr>
      </w:pPr>
      <w:r w:rsidRPr="002D147E">
        <w:rPr>
          <w:rStyle w:val="20"/>
          <w:rFonts w:ascii="微软雅黑" w:eastAsia="微软雅黑" w:hAnsi="微软雅黑" w:cs="Arial"/>
          <w:color w:val="000000"/>
          <w:sz w:val="24"/>
          <w:szCs w:val="24"/>
        </w:rPr>
        <w:t>检查内容、方法及合格标准</w:t>
      </w:r>
    </w:p>
    <w:tbl>
      <w:tblPr>
        <w:tblW w:w="946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13"/>
        <w:gridCol w:w="3291"/>
        <w:gridCol w:w="3260"/>
      </w:tblGrid>
      <w:tr w:rsidR="00463503" w:rsidRPr="002D147E" w:rsidTr="00724C42">
        <w:tc>
          <w:tcPr>
            <w:tcW w:w="2913"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检查内容</w:t>
            </w:r>
          </w:p>
        </w:tc>
        <w:tc>
          <w:tcPr>
            <w:tcW w:w="3291"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3260"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r>
      <w:tr w:rsidR="00724C42" w:rsidRPr="002D147E" w:rsidTr="00724C42">
        <w:trPr>
          <w:trHeight w:val="1166"/>
        </w:trPr>
        <w:tc>
          <w:tcPr>
            <w:tcW w:w="2913" w:type="dxa"/>
            <w:shd w:val="clear" w:color="auto" w:fill="auto"/>
            <w:vAlign w:val="center"/>
          </w:tcPr>
          <w:p w:rsidR="00724C42" w:rsidRPr="002D147E" w:rsidRDefault="00724C42" w:rsidP="00724C42">
            <w:pPr>
              <w:pStyle w:val="af4"/>
              <w:spacing w:line="324" w:lineRule="auto"/>
              <w:ind w:firstLineChars="50" w:firstLine="120"/>
              <w:jc w:val="lef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数据备份完整性检查</w:t>
            </w:r>
          </w:p>
        </w:tc>
        <w:tc>
          <w:tcPr>
            <w:tcW w:w="3291" w:type="dxa"/>
            <w:shd w:val="clear" w:color="auto" w:fill="auto"/>
          </w:tcPr>
          <w:p w:rsidR="00724C42" w:rsidRDefault="00724C42" w:rsidP="00724C42">
            <w:r w:rsidRPr="002D7746">
              <w:rPr>
                <w:rFonts w:ascii="微软雅黑" w:eastAsia="微软雅黑" w:hAnsi="微软雅黑" w:cs="Arial" w:hint="eastAsia"/>
                <w:color w:val="000000"/>
                <w:sz w:val="24"/>
                <w:szCs w:val="24"/>
              </w:rPr>
              <w:t>……</w:t>
            </w:r>
          </w:p>
        </w:tc>
        <w:tc>
          <w:tcPr>
            <w:tcW w:w="3260" w:type="dxa"/>
            <w:shd w:val="clear" w:color="auto" w:fill="auto"/>
          </w:tcPr>
          <w:p w:rsidR="00724C42" w:rsidRDefault="00724C42" w:rsidP="00724C42">
            <w:r w:rsidRPr="002D7746">
              <w:rPr>
                <w:rFonts w:ascii="微软雅黑" w:eastAsia="微软雅黑" w:hAnsi="微软雅黑" w:cs="Arial" w:hint="eastAsia"/>
                <w:color w:val="000000"/>
                <w:sz w:val="24"/>
                <w:szCs w:val="24"/>
              </w:rPr>
              <w:t>……</w:t>
            </w:r>
          </w:p>
        </w:tc>
      </w:tr>
      <w:tr w:rsidR="00724C42" w:rsidRPr="002D147E" w:rsidTr="00724C42">
        <w:trPr>
          <w:trHeight w:val="1166"/>
        </w:trPr>
        <w:tc>
          <w:tcPr>
            <w:tcW w:w="2913" w:type="dxa"/>
            <w:shd w:val="clear" w:color="auto" w:fill="auto"/>
            <w:vAlign w:val="center"/>
          </w:tcPr>
          <w:p w:rsidR="00724C42" w:rsidRPr="002D147E" w:rsidRDefault="00724C42" w:rsidP="00724C42">
            <w:pPr>
              <w:pStyle w:val="af4"/>
              <w:spacing w:line="324" w:lineRule="auto"/>
              <w:jc w:val="left"/>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审计跟踪、数据完整性检查</w:t>
            </w:r>
          </w:p>
        </w:tc>
        <w:tc>
          <w:tcPr>
            <w:tcW w:w="3291" w:type="dxa"/>
            <w:shd w:val="clear" w:color="auto" w:fill="auto"/>
          </w:tcPr>
          <w:p w:rsidR="00724C42" w:rsidRDefault="00724C42" w:rsidP="00724C42">
            <w:r w:rsidRPr="002D7746">
              <w:rPr>
                <w:rFonts w:ascii="微软雅黑" w:eastAsia="微软雅黑" w:hAnsi="微软雅黑" w:cs="Arial" w:hint="eastAsia"/>
                <w:color w:val="000000"/>
                <w:sz w:val="24"/>
                <w:szCs w:val="24"/>
              </w:rPr>
              <w:t>……</w:t>
            </w:r>
          </w:p>
        </w:tc>
        <w:tc>
          <w:tcPr>
            <w:tcW w:w="3260" w:type="dxa"/>
            <w:shd w:val="clear" w:color="auto" w:fill="auto"/>
          </w:tcPr>
          <w:p w:rsidR="00724C42" w:rsidRDefault="00724C42" w:rsidP="00724C42">
            <w:r w:rsidRPr="002D7746">
              <w:rPr>
                <w:rFonts w:ascii="微软雅黑" w:eastAsia="微软雅黑" w:hAnsi="微软雅黑" w:cs="Arial" w:hint="eastAsia"/>
                <w:color w:val="000000"/>
                <w:sz w:val="24"/>
                <w:szCs w:val="24"/>
              </w:rPr>
              <w:t>……</w:t>
            </w:r>
          </w:p>
        </w:tc>
      </w:tr>
    </w:tbl>
    <w:p w:rsidR="00463503" w:rsidRPr="002D147E" w:rsidRDefault="00463503" w:rsidP="00463503">
      <w:pPr>
        <w:rPr>
          <w:rStyle w:val="858D7CFB-ED40-4347-BF05-701D383B685F"/>
          <w:rFonts w:ascii="微软雅黑" w:eastAsia="微软雅黑" w:hAnsi="微软雅黑" w:cs="Arial"/>
          <w:color w:val="000000"/>
          <w:sz w:val="24"/>
          <w:szCs w:val="24"/>
        </w:rPr>
      </w:pPr>
    </w:p>
    <w:p w:rsidR="00463503" w:rsidRPr="002D147E" w:rsidRDefault="00463503" w:rsidP="00463503">
      <w:pPr>
        <w:rPr>
          <w:rStyle w:val="858D7CFB-ED40-4347-BF05-701D383B685F"/>
          <w:rFonts w:ascii="微软雅黑" w:eastAsia="微软雅黑" w:hAnsi="微软雅黑" w:cs="Arial"/>
          <w:color w:val="000000"/>
          <w:sz w:val="24"/>
          <w:szCs w:val="24"/>
        </w:rPr>
      </w:pPr>
      <w:r w:rsidRPr="002D147E">
        <w:rPr>
          <w:rStyle w:val="858D7CFB-ED40-4347-BF05-701D383B685F"/>
          <w:rFonts w:ascii="微软雅黑" w:eastAsia="微软雅黑" w:hAnsi="微软雅黑" w:cs="Arial"/>
          <w:color w:val="000000"/>
          <w:sz w:val="24"/>
          <w:szCs w:val="24"/>
        </w:rPr>
        <w:t>记录</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见OQ表</w:t>
      </w:r>
      <w:r w:rsidRPr="002D147E">
        <w:rPr>
          <w:rFonts w:ascii="微软雅黑" w:eastAsia="微软雅黑" w:hAnsi="微软雅黑" w:cs="Arial" w:hint="eastAsia"/>
          <w:color w:val="000000"/>
          <w:sz w:val="24"/>
          <w:szCs w:val="24"/>
        </w:rPr>
        <w:t>6</w:t>
      </w:r>
      <w:r w:rsidRPr="002D147E">
        <w:rPr>
          <w:rFonts w:ascii="微软雅黑" w:eastAsia="微软雅黑" w:hAnsi="微软雅黑" w:cs="Arial"/>
          <w:color w:val="000000"/>
          <w:sz w:val="24"/>
          <w:szCs w:val="24"/>
        </w:rPr>
        <w:t>：</w:t>
      </w:r>
      <w:r w:rsidRPr="002D147E">
        <w:rPr>
          <w:rFonts w:ascii="微软雅黑" w:eastAsia="微软雅黑" w:hAnsi="微软雅黑" w:cs="Arial" w:hint="eastAsia"/>
          <w:color w:val="000000"/>
          <w:sz w:val="24"/>
          <w:szCs w:val="24"/>
        </w:rPr>
        <w:t>数据备份完整性确认记录</w:t>
      </w:r>
      <w:r w:rsidRPr="002D147E">
        <w:rPr>
          <w:rFonts w:ascii="微软雅黑" w:eastAsia="微软雅黑" w:hAnsi="微软雅黑" w:cs="Arial"/>
          <w:color w:val="000000"/>
          <w:sz w:val="24"/>
          <w:szCs w:val="24"/>
        </w:rPr>
        <w:t>。</w:t>
      </w:r>
    </w:p>
    <w:p w:rsidR="00463503" w:rsidRPr="002D147E" w:rsidRDefault="00463503" w:rsidP="00463503">
      <w:pPr>
        <w:pStyle w:val="2"/>
        <w:numPr>
          <w:ilvl w:val="1"/>
          <w:numId w:val="1"/>
        </w:numPr>
        <w:rPr>
          <w:rFonts w:ascii="微软雅黑" w:eastAsia="微软雅黑" w:hAnsi="微软雅黑" w:cs="Arial"/>
          <w:b/>
          <w:color w:val="000000"/>
          <w:sz w:val="24"/>
          <w:szCs w:val="24"/>
        </w:rPr>
      </w:pPr>
      <w:bookmarkStart w:id="56" w:name="_Toc303508533"/>
      <w:bookmarkStart w:id="57" w:name="_Toc26916"/>
      <w:bookmarkStart w:id="58" w:name="_Toc309390417"/>
      <w:r w:rsidRPr="002D147E">
        <w:rPr>
          <w:rFonts w:ascii="微软雅黑" w:eastAsia="微软雅黑" w:hAnsi="微软雅黑" w:cs="Arial"/>
          <w:b/>
          <w:color w:val="000000"/>
          <w:sz w:val="24"/>
          <w:szCs w:val="24"/>
        </w:rPr>
        <w:t>性能确认</w:t>
      </w:r>
      <w:bookmarkEnd w:id="54"/>
      <w:bookmarkEnd w:id="55"/>
      <w:bookmarkEnd w:id="56"/>
      <w:bookmarkEnd w:id="57"/>
      <w:bookmarkEnd w:id="58"/>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运行确认合格后，对系统进行性能确认。</w:t>
      </w: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242"/>
        <w:gridCol w:w="2977"/>
        <w:gridCol w:w="1418"/>
        <w:gridCol w:w="3827"/>
      </w:tblGrid>
      <w:tr w:rsidR="00463503" w:rsidRPr="002D147E" w:rsidTr="007E4678">
        <w:tc>
          <w:tcPr>
            <w:tcW w:w="1242" w:type="dxa"/>
            <w:tcBorders>
              <w:top w:val="double" w:sz="4" w:space="0" w:color="auto"/>
              <w:left w:val="double" w:sz="4" w:space="0" w:color="auto"/>
              <w:bottom w:val="single" w:sz="4" w:space="0" w:color="auto"/>
              <w:right w:val="single" w:sz="4" w:space="0" w:color="auto"/>
            </w:tcBorders>
            <w:shd w:val="clear" w:color="auto" w:fill="F2F2F2"/>
          </w:tcPr>
          <w:p w:rsidR="00463503" w:rsidRPr="002D147E" w:rsidRDefault="00463503" w:rsidP="007E4678">
            <w:pPr>
              <w:jc w:val="left"/>
              <w:rPr>
                <w:rFonts w:ascii="微软雅黑" w:eastAsia="微软雅黑" w:hAnsi="微软雅黑" w:cs="Arial"/>
                <w:b/>
                <w:color w:val="000000"/>
                <w:sz w:val="24"/>
                <w:szCs w:val="24"/>
              </w:rPr>
            </w:pPr>
            <w:bookmarkStart w:id="59" w:name="_Toc172684294"/>
            <w:bookmarkStart w:id="60" w:name="_Toc172711233"/>
            <w:r w:rsidRPr="002D147E">
              <w:rPr>
                <w:rFonts w:ascii="微软雅黑" w:eastAsia="微软雅黑" w:hAnsi="微软雅黑" w:cs="Arial"/>
                <w:b/>
                <w:color w:val="000000"/>
                <w:sz w:val="24"/>
                <w:szCs w:val="24"/>
              </w:rPr>
              <w:lastRenderedPageBreak/>
              <w:t>项目编号</w:t>
            </w:r>
          </w:p>
        </w:tc>
        <w:tc>
          <w:tcPr>
            <w:tcW w:w="2977" w:type="dxa"/>
            <w:tcBorders>
              <w:top w:val="double" w:sz="4" w:space="0" w:color="auto"/>
              <w:left w:val="single" w:sz="4" w:space="0" w:color="auto"/>
              <w:bottom w:val="single" w:sz="4" w:space="0" w:color="auto"/>
              <w:right w:val="sing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检查项目</w:t>
            </w:r>
          </w:p>
        </w:tc>
        <w:tc>
          <w:tcPr>
            <w:tcW w:w="1418" w:type="dxa"/>
            <w:tcBorders>
              <w:top w:val="double" w:sz="4" w:space="0" w:color="auto"/>
              <w:left w:val="single" w:sz="4" w:space="0" w:color="auto"/>
              <w:bottom w:val="single" w:sz="4" w:space="0" w:color="auto"/>
              <w:right w:val="sing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记录编号</w:t>
            </w:r>
          </w:p>
        </w:tc>
        <w:tc>
          <w:tcPr>
            <w:tcW w:w="3827" w:type="dxa"/>
            <w:tcBorders>
              <w:top w:val="double" w:sz="4" w:space="0" w:color="auto"/>
              <w:left w:val="single" w:sz="4" w:space="0" w:color="auto"/>
              <w:bottom w:val="single" w:sz="4" w:space="0" w:color="auto"/>
              <w:right w:val="double" w:sz="4" w:space="0" w:color="auto"/>
            </w:tcBorders>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记录名称</w:t>
            </w:r>
          </w:p>
        </w:tc>
      </w:tr>
      <w:tr w:rsidR="00463503" w:rsidRPr="002D147E" w:rsidTr="007E4678">
        <w:tc>
          <w:tcPr>
            <w:tcW w:w="1242" w:type="dxa"/>
            <w:vAlign w:val="bottom"/>
          </w:tcPr>
          <w:p w:rsidR="00463503" w:rsidRPr="002D147E" w:rsidRDefault="00463503" w:rsidP="007E4678">
            <w:pPr>
              <w:jc w:val="left"/>
              <w:rPr>
                <w:rFonts w:ascii="微软雅黑" w:eastAsia="微软雅黑" w:hAnsi="微软雅黑" w:cs="宋体"/>
                <w:color w:val="000000"/>
                <w:sz w:val="24"/>
                <w:szCs w:val="24"/>
              </w:rPr>
            </w:pPr>
            <w:r w:rsidRPr="002D147E">
              <w:rPr>
                <w:rFonts w:ascii="微软雅黑" w:eastAsia="微软雅黑" w:hAnsi="微软雅黑" w:hint="eastAsia"/>
                <w:color w:val="000000"/>
                <w:sz w:val="24"/>
                <w:szCs w:val="24"/>
              </w:rPr>
              <w:t>11.3.1.</w:t>
            </w:r>
          </w:p>
        </w:tc>
        <w:tc>
          <w:tcPr>
            <w:tcW w:w="2977"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数据报告与</w:t>
            </w:r>
            <w:proofErr w:type="gramStart"/>
            <w:r w:rsidRPr="002D147E">
              <w:rPr>
                <w:rFonts w:ascii="微软雅黑" w:eastAsia="微软雅黑" w:hAnsi="微软雅黑" w:cs="Arial" w:hint="eastAsia"/>
                <w:color w:val="000000"/>
                <w:sz w:val="24"/>
                <w:szCs w:val="24"/>
              </w:rPr>
              <w:t>源数据</w:t>
            </w:r>
            <w:proofErr w:type="gramEnd"/>
            <w:r w:rsidRPr="002D147E">
              <w:rPr>
                <w:rFonts w:ascii="微软雅黑" w:eastAsia="微软雅黑" w:hAnsi="微软雅黑" w:cs="Arial" w:hint="eastAsia"/>
                <w:color w:val="000000"/>
                <w:sz w:val="24"/>
                <w:szCs w:val="24"/>
              </w:rPr>
              <w:t>对比</w:t>
            </w:r>
          </w:p>
        </w:tc>
        <w:tc>
          <w:tcPr>
            <w:tcW w:w="1418" w:type="dxa"/>
            <w:vAlign w:val="bottom"/>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P</w:t>
            </w:r>
            <w:r w:rsidRPr="002D147E">
              <w:rPr>
                <w:rFonts w:ascii="微软雅黑" w:eastAsia="微软雅黑" w:hAnsi="微软雅黑" w:cs="Arial"/>
                <w:color w:val="000000"/>
                <w:sz w:val="24"/>
                <w:szCs w:val="24"/>
              </w:rPr>
              <w:t>Q</w:t>
            </w:r>
            <w:r w:rsidRPr="002D147E">
              <w:rPr>
                <w:rFonts w:ascii="微软雅黑" w:eastAsia="微软雅黑" w:hAnsi="微软雅黑" w:cs="Arial" w:hint="eastAsia"/>
                <w:color w:val="000000"/>
                <w:sz w:val="24"/>
                <w:szCs w:val="24"/>
              </w:rPr>
              <w:t>表</w:t>
            </w:r>
            <w:r w:rsidRPr="002D147E">
              <w:rPr>
                <w:rFonts w:ascii="微软雅黑" w:eastAsia="微软雅黑" w:hAnsi="微软雅黑" w:cs="Arial"/>
                <w:color w:val="000000"/>
                <w:sz w:val="24"/>
                <w:szCs w:val="24"/>
              </w:rPr>
              <w:t>1</w:t>
            </w:r>
          </w:p>
        </w:tc>
        <w:tc>
          <w:tcPr>
            <w:tcW w:w="3827" w:type="dxa"/>
            <w:vAlign w:val="center"/>
          </w:tcPr>
          <w:p w:rsidR="00463503" w:rsidRPr="002D147E" w:rsidRDefault="00463503" w:rsidP="007E4678">
            <w:pPr>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数据报告与</w:t>
            </w:r>
            <w:proofErr w:type="gramStart"/>
            <w:r w:rsidRPr="002D147E">
              <w:rPr>
                <w:rFonts w:ascii="微软雅黑" w:eastAsia="微软雅黑" w:hAnsi="微软雅黑" w:cs="Arial" w:hint="eastAsia"/>
                <w:color w:val="000000"/>
                <w:sz w:val="24"/>
                <w:szCs w:val="24"/>
              </w:rPr>
              <w:t>源数据</w:t>
            </w:r>
            <w:proofErr w:type="gramEnd"/>
            <w:r w:rsidRPr="002D147E">
              <w:rPr>
                <w:rFonts w:ascii="微软雅黑" w:eastAsia="微软雅黑" w:hAnsi="微软雅黑" w:cs="Arial" w:hint="eastAsia"/>
                <w:color w:val="000000"/>
                <w:sz w:val="24"/>
                <w:szCs w:val="24"/>
              </w:rPr>
              <w:t>对比记录</w:t>
            </w:r>
          </w:p>
        </w:tc>
      </w:tr>
      <w:tr w:rsidR="00463503" w:rsidRPr="002D147E" w:rsidTr="007E4678">
        <w:tc>
          <w:tcPr>
            <w:tcW w:w="1242" w:type="dxa"/>
            <w:vAlign w:val="bottom"/>
          </w:tcPr>
          <w:p w:rsidR="00463503" w:rsidRPr="002D147E" w:rsidRDefault="00463503" w:rsidP="007E4678">
            <w:pPr>
              <w:jc w:val="left"/>
              <w:rPr>
                <w:rFonts w:ascii="微软雅黑" w:eastAsia="微软雅黑" w:hAnsi="微软雅黑" w:cs="宋体"/>
                <w:color w:val="000000"/>
                <w:sz w:val="24"/>
                <w:szCs w:val="24"/>
              </w:rPr>
            </w:pPr>
            <w:r w:rsidRPr="002D147E">
              <w:rPr>
                <w:rFonts w:ascii="微软雅黑" w:eastAsia="微软雅黑" w:hAnsi="微软雅黑" w:hint="eastAsia"/>
                <w:color w:val="000000"/>
                <w:sz w:val="24"/>
                <w:szCs w:val="24"/>
              </w:rPr>
              <w:t>11.3.2.</w:t>
            </w:r>
          </w:p>
        </w:tc>
        <w:tc>
          <w:tcPr>
            <w:tcW w:w="2977" w:type="dxa"/>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数据计算准确性检查</w:t>
            </w:r>
          </w:p>
        </w:tc>
        <w:tc>
          <w:tcPr>
            <w:tcW w:w="1418" w:type="dxa"/>
            <w:vAlign w:val="bottom"/>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P</w:t>
            </w:r>
            <w:r w:rsidRPr="002D147E">
              <w:rPr>
                <w:rFonts w:ascii="微软雅黑" w:eastAsia="微软雅黑" w:hAnsi="微软雅黑" w:cs="Arial"/>
                <w:color w:val="000000"/>
                <w:sz w:val="24"/>
                <w:szCs w:val="24"/>
              </w:rPr>
              <w:t>Q</w:t>
            </w:r>
            <w:r w:rsidRPr="002D147E">
              <w:rPr>
                <w:rFonts w:ascii="微软雅黑" w:eastAsia="微软雅黑" w:hAnsi="微软雅黑" w:cs="Arial" w:hint="eastAsia"/>
                <w:color w:val="000000"/>
                <w:sz w:val="24"/>
                <w:szCs w:val="24"/>
              </w:rPr>
              <w:t>表</w:t>
            </w:r>
            <w:r w:rsidRPr="002D147E">
              <w:rPr>
                <w:rFonts w:ascii="微软雅黑" w:eastAsia="微软雅黑" w:hAnsi="微软雅黑" w:cs="Arial"/>
                <w:color w:val="000000"/>
                <w:sz w:val="24"/>
                <w:szCs w:val="24"/>
              </w:rPr>
              <w:t>2</w:t>
            </w:r>
          </w:p>
        </w:tc>
        <w:tc>
          <w:tcPr>
            <w:tcW w:w="3827" w:type="dxa"/>
            <w:vAlign w:val="center"/>
          </w:tcPr>
          <w:p w:rsidR="00463503" w:rsidRPr="002D147E" w:rsidRDefault="00463503" w:rsidP="007E4678">
            <w:pPr>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数据计算准确性检查记录</w:t>
            </w:r>
          </w:p>
        </w:tc>
      </w:tr>
    </w:tbl>
    <w:p w:rsidR="00463503" w:rsidRPr="002D147E" w:rsidRDefault="00463503" w:rsidP="00463503">
      <w:pPr>
        <w:pStyle w:val="3"/>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11.3.1数据报告与</w:t>
      </w:r>
      <w:proofErr w:type="gramStart"/>
      <w:r w:rsidRPr="002D147E">
        <w:rPr>
          <w:rFonts w:ascii="微软雅黑" w:eastAsia="微软雅黑" w:hAnsi="微软雅黑" w:hint="eastAsia"/>
          <w:color w:val="000000"/>
          <w:sz w:val="24"/>
          <w:szCs w:val="24"/>
        </w:rPr>
        <w:t>源数据</w:t>
      </w:r>
      <w:proofErr w:type="gramEnd"/>
      <w:r w:rsidRPr="002D147E">
        <w:rPr>
          <w:rFonts w:ascii="微软雅黑" w:eastAsia="微软雅黑" w:hAnsi="微软雅黑" w:hint="eastAsia"/>
          <w:color w:val="000000"/>
          <w:sz w:val="24"/>
          <w:szCs w:val="24"/>
        </w:rPr>
        <w:t>对比</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确认数据报告中的数据源数据一致</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程序</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取不同日期的三个数据报告与</w:t>
      </w:r>
      <w:proofErr w:type="gramStart"/>
      <w:r w:rsidRPr="002D147E">
        <w:rPr>
          <w:rFonts w:ascii="微软雅黑" w:eastAsia="微软雅黑" w:hAnsi="微软雅黑" w:cs="Arial" w:hint="eastAsia"/>
          <w:color w:val="000000"/>
          <w:sz w:val="24"/>
          <w:szCs w:val="24"/>
        </w:rPr>
        <w:t>源数据</w:t>
      </w:r>
      <w:proofErr w:type="gramEnd"/>
      <w:r w:rsidRPr="002D147E">
        <w:rPr>
          <w:rFonts w:ascii="微软雅黑" w:eastAsia="微软雅黑" w:hAnsi="微软雅黑" w:cs="Arial" w:hint="eastAsia"/>
          <w:color w:val="000000"/>
          <w:sz w:val="24"/>
          <w:szCs w:val="24"/>
        </w:rPr>
        <w:t>一一对比其中的数据，查看数据是否一致。</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可接受标准</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数据报告中的数据与原数据一致</w:t>
      </w:r>
    </w:p>
    <w:p w:rsidR="00463503" w:rsidRPr="002D147E" w:rsidRDefault="00463503" w:rsidP="00463503">
      <w:pPr>
        <w:rPr>
          <w:rStyle w:val="858D7CFB-ED40-4347-BF05-701D383B685F"/>
          <w:rFonts w:ascii="微软雅黑" w:eastAsia="微软雅黑" w:hAnsi="微软雅黑" w:cs="Arial"/>
          <w:color w:val="000000"/>
          <w:sz w:val="24"/>
          <w:szCs w:val="24"/>
        </w:rPr>
      </w:pPr>
      <w:r w:rsidRPr="002D147E">
        <w:rPr>
          <w:rStyle w:val="858D7CFB-ED40-4347-BF05-701D383B685F"/>
          <w:rFonts w:ascii="微软雅黑" w:eastAsia="微软雅黑" w:hAnsi="微软雅黑" w:cs="Arial"/>
          <w:color w:val="000000"/>
          <w:sz w:val="24"/>
          <w:szCs w:val="24"/>
        </w:rPr>
        <w:t>记录</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见</w:t>
      </w:r>
      <w:r w:rsidRPr="002D147E">
        <w:rPr>
          <w:rFonts w:ascii="微软雅黑" w:eastAsia="微软雅黑" w:hAnsi="微软雅黑" w:cs="Arial" w:hint="eastAsia"/>
          <w:color w:val="000000"/>
          <w:sz w:val="24"/>
          <w:szCs w:val="24"/>
        </w:rPr>
        <w:t>P</w:t>
      </w:r>
      <w:r w:rsidRPr="002D147E">
        <w:rPr>
          <w:rFonts w:ascii="微软雅黑" w:eastAsia="微软雅黑" w:hAnsi="微软雅黑" w:cs="Arial"/>
          <w:color w:val="000000"/>
          <w:sz w:val="24"/>
          <w:szCs w:val="24"/>
        </w:rPr>
        <w:t>Q表1：</w:t>
      </w:r>
      <w:r w:rsidRPr="002D147E">
        <w:rPr>
          <w:rFonts w:ascii="微软雅黑" w:eastAsia="微软雅黑" w:hAnsi="微软雅黑" w:cs="Arial" w:hint="eastAsia"/>
          <w:color w:val="000000"/>
          <w:sz w:val="24"/>
          <w:szCs w:val="24"/>
        </w:rPr>
        <w:t>数据报告与</w:t>
      </w:r>
      <w:proofErr w:type="gramStart"/>
      <w:r w:rsidRPr="002D147E">
        <w:rPr>
          <w:rFonts w:ascii="微软雅黑" w:eastAsia="微软雅黑" w:hAnsi="微软雅黑" w:cs="Arial" w:hint="eastAsia"/>
          <w:color w:val="000000"/>
          <w:sz w:val="24"/>
          <w:szCs w:val="24"/>
        </w:rPr>
        <w:t>源数据</w:t>
      </w:r>
      <w:proofErr w:type="gramEnd"/>
      <w:r w:rsidRPr="002D147E">
        <w:rPr>
          <w:rFonts w:ascii="微软雅黑" w:eastAsia="微软雅黑" w:hAnsi="微软雅黑" w:cs="Arial" w:hint="eastAsia"/>
          <w:color w:val="000000"/>
          <w:sz w:val="24"/>
          <w:szCs w:val="24"/>
        </w:rPr>
        <w:t>对比</w:t>
      </w:r>
      <w:r w:rsidRPr="002D147E">
        <w:rPr>
          <w:rFonts w:ascii="微软雅黑" w:eastAsia="微软雅黑" w:hAnsi="微软雅黑" w:cs="Arial"/>
          <w:color w:val="000000"/>
          <w:sz w:val="24"/>
          <w:szCs w:val="24"/>
        </w:rPr>
        <w:t>。</w:t>
      </w:r>
    </w:p>
    <w:p w:rsidR="00463503" w:rsidRPr="002D147E" w:rsidRDefault="00463503" w:rsidP="00463503">
      <w:pPr>
        <w:pStyle w:val="3"/>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11.3.2</w:t>
      </w:r>
      <w:r w:rsidRPr="002D147E">
        <w:rPr>
          <w:rFonts w:ascii="微软雅黑" w:eastAsia="微软雅黑" w:hAnsi="微软雅黑" w:cs="Arial" w:hint="eastAsia"/>
          <w:color w:val="000000"/>
          <w:sz w:val="24"/>
          <w:szCs w:val="24"/>
        </w:rPr>
        <w:t>数据计算准确性检查</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目的</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确认数据报告中的自动计算后的数据与人工计算后的数据一致。</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程序</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取不同日期的三个数据报告并手动计算其中的</w:t>
      </w:r>
      <w:r w:rsidR="00151022">
        <w:rPr>
          <w:rFonts w:ascii="微软雅黑" w:eastAsia="微软雅黑" w:hAnsi="微软雅黑" w:cs="Arial" w:hint="eastAsia"/>
          <w:color w:val="FF0000"/>
          <w:sz w:val="24"/>
          <w:szCs w:val="24"/>
        </w:rPr>
        <w:t>……</w:t>
      </w:r>
      <w:r w:rsidRPr="002D147E">
        <w:rPr>
          <w:rFonts w:ascii="微软雅黑" w:eastAsia="微软雅黑" w:hAnsi="微软雅黑" w:cs="Arial" w:hint="eastAsia"/>
          <w:color w:val="000000"/>
          <w:sz w:val="24"/>
          <w:szCs w:val="24"/>
        </w:rPr>
        <w:t>及选择统计表中的数据，并与报告中各表</w:t>
      </w:r>
      <w:proofErr w:type="gramStart"/>
      <w:r w:rsidRPr="002D147E">
        <w:rPr>
          <w:rFonts w:ascii="微软雅黑" w:eastAsia="微软雅黑" w:hAnsi="微软雅黑" w:cs="Arial" w:hint="eastAsia"/>
          <w:color w:val="000000"/>
          <w:sz w:val="24"/>
          <w:szCs w:val="24"/>
        </w:rPr>
        <w:t>逐条比</w:t>
      </w:r>
      <w:proofErr w:type="gramEnd"/>
      <w:r w:rsidRPr="002D147E">
        <w:rPr>
          <w:rFonts w:ascii="微软雅黑" w:eastAsia="微软雅黑" w:hAnsi="微软雅黑" w:cs="Arial" w:hint="eastAsia"/>
          <w:color w:val="000000"/>
          <w:sz w:val="24"/>
          <w:szCs w:val="24"/>
        </w:rPr>
        <w:t xml:space="preserve">对比，看是否一致 </w:t>
      </w:r>
    </w:p>
    <w:p w:rsidR="00463503" w:rsidRPr="002D147E" w:rsidRDefault="00463503" w:rsidP="00463503">
      <w:pPr>
        <w:rPr>
          <w:rStyle w:val="20"/>
          <w:rFonts w:ascii="微软雅黑" w:eastAsia="微软雅黑" w:hAnsi="微软雅黑" w:cs="Arial"/>
          <w:color w:val="000000"/>
          <w:sz w:val="24"/>
          <w:szCs w:val="24"/>
        </w:rPr>
      </w:pPr>
      <w:r w:rsidRPr="002D147E">
        <w:rPr>
          <w:rStyle w:val="20"/>
          <w:rFonts w:ascii="微软雅黑" w:eastAsia="微软雅黑" w:hAnsi="微软雅黑" w:cs="Arial"/>
          <w:color w:val="000000"/>
          <w:sz w:val="24"/>
          <w:szCs w:val="24"/>
        </w:rPr>
        <w:t>可接受标准</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数据报告中的数据与手动计算的数据一致</w:t>
      </w:r>
    </w:p>
    <w:p w:rsidR="00463503" w:rsidRPr="002D147E" w:rsidRDefault="00463503" w:rsidP="00463503">
      <w:pPr>
        <w:rPr>
          <w:rStyle w:val="858D7CFB-ED40-4347-BF05-701D383B685F"/>
          <w:rFonts w:ascii="微软雅黑" w:eastAsia="微软雅黑" w:hAnsi="微软雅黑" w:cs="Arial"/>
          <w:color w:val="000000"/>
          <w:sz w:val="24"/>
          <w:szCs w:val="24"/>
        </w:rPr>
      </w:pPr>
      <w:r w:rsidRPr="002D147E">
        <w:rPr>
          <w:rStyle w:val="858D7CFB-ED40-4347-BF05-701D383B685F"/>
          <w:rFonts w:ascii="微软雅黑" w:eastAsia="微软雅黑" w:hAnsi="微软雅黑" w:cs="Arial"/>
          <w:color w:val="000000"/>
          <w:sz w:val="24"/>
          <w:szCs w:val="24"/>
        </w:rPr>
        <w:t>记录</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见</w:t>
      </w:r>
      <w:r w:rsidRPr="002D147E">
        <w:rPr>
          <w:rFonts w:ascii="微软雅黑" w:eastAsia="微软雅黑" w:hAnsi="微软雅黑" w:cs="Arial" w:hint="eastAsia"/>
          <w:color w:val="000000"/>
          <w:sz w:val="24"/>
          <w:szCs w:val="24"/>
        </w:rPr>
        <w:t>P</w:t>
      </w:r>
      <w:r w:rsidRPr="002D147E">
        <w:rPr>
          <w:rFonts w:ascii="微软雅黑" w:eastAsia="微软雅黑" w:hAnsi="微软雅黑" w:cs="Arial"/>
          <w:color w:val="000000"/>
          <w:sz w:val="24"/>
          <w:szCs w:val="24"/>
        </w:rPr>
        <w:t>Q表1：</w:t>
      </w:r>
      <w:r w:rsidRPr="002D147E">
        <w:rPr>
          <w:rFonts w:ascii="微软雅黑" w:eastAsia="微软雅黑" w:hAnsi="微软雅黑" w:cs="Arial" w:hint="eastAsia"/>
          <w:color w:val="000000"/>
          <w:sz w:val="24"/>
          <w:szCs w:val="24"/>
        </w:rPr>
        <w:t>数据报告与</w:t>
      </w:r>
      <w:proofErr w:type="gramStart"/>
      <w:r w:rsidRPr="002D147E">
        <w:rPr>
          <w:rFonts w:ascii="微软雅黑" w:eastAsia="微软雅黑" w:hAnsi="微软雅黑" w:cs="Arial" w:hint="eastAsia"/>
          <w:color w:val="000000"/>
          <w:sz w:val="24"/>
          <w:szCs w:val="24"/>
        </w:rPr>
        <w:t>源数据</w:t>
      </w:r>
      <w:proofErr w:type="gramEnd"/>
      <w:r w:rsidRPr="002D147E">
        <w:rPr>
          <w:rFonts w:ascii="微软雅黑" w:eastAsia="微软雅黑" w:hAnsi="微软雅黑" w:cs="Arial" w:hint="eastAsia"/>
          <w:color w:val="000000"/>
          <w:sz w:val="24"/>
          <w:szCs w:val="24"/>
        </w:rPr>
        <w:t>对比</w:t>
      </w:r>
      <w:r w:rsidRPr="002D147E">
        <w:rPr>
          <w:rFonts w:ascii="微软雅黑" w:eastAsia="微软雅黑" w:hAnsi="微软雅黑" w:cs="Arial"/>
          <w:color w:val="000000"/>
          <w:sz w:val="24"/>
          <w:szCs w:val="24"/>
        </w:rPr>
        <w:t>。</w:t>
      </w:r>
    </w:p>
    <w:p w:rsidR="00463503" w:rsidRPr="002D147E" w:rsidRDefault="00463503" w:rsidP="00463503">
      <w:pPr>
        <w:pStyle w:val="1"/>
        <w:numPr>
          <w:ilvl w:val="0"/>
          <w:numId w:val="1"/>
        </w:numPr>
        <w:rPr>
          <w:rFonts w:ascii="微软雅黑" w:eastAsia="微软雅黑" w:hAnsi="微软雅黑" w:cs="Arial"/>
          <w:color w:val="000000"/>
          <w:kern w:val="0"/>
          <w:sz w:val="24"/>
          <w:szCs w:val="24"/>
        </w:rPr>
      </w:pPr>
      <w:bookmarkStart w:id="61" w:name="_Toc286570603"/>
      <w:bookmarkStart w:id="62" w:name="_Toc172498843"/>
      <w:bookmarkStart w:id="63" w:name="_Toc172711234"/>
      <w:bookmarkStart w:id="64" w:name="_Toc303508534"/>
      <w:bookmarkStart w:id="65" w:name="_Toc309390418"/>
      <w:bookmarkEnd w:id="35"/>
      <w:bookmarkEnd w:id="59"/>
      <w:bookmarkEnd w:id="60"/>
      <w:r w:rsidRPr="002D147E">
        <w:rPr>
          <w:rFonts w:ascii="微软雅黑" w:eastAsia="微软雅黑" w:hAnsi="微软雅黑" w:cs="Arial"/>
          <w:color w:val="000000"/>
          <w:sz w:val="24"/>
          <w:szCs w:val="24"/>
        </w:rPr>
        <w:t>偏差</w:t>
      </w:r>
      <w:bookmarkEnd w:id="61"/>
      <w:r w:rsidRPr="002D147E">
        <w:rPr>
          <w:rFonts w:ascii="微软雅黑" w:eastAsia="微软雅黑" w:hAnsi="微软雅黑" w:cs="Arial"/>
          <w:color w:val="000000"/>
          <w:sz w:val="24"/>
          <w:szCs w:val="24"/>
        </w:rPr>
        <w:t>处理</w:t>
      </w:r>
      <w:bookmarkEnd w:id="62"/>
      <w:bookmarkEnd w:id="63"/>
      <w:bookmarkEnd w:id="64"/>
      <w:bookmarkEnd w:id="65"/>
    </w:p>
    <w:p w:rsidR="00463503" w:rsidRPr="002D147E" w:rsidRDefault="00463503" w:rsidP="00463503">
      <w:pPr>
        <w:ind w:firstLineChars="200" w:firstLine="480"/>
        <w:rPr>
          <w:rFonts w:ascii="微软雅黑" w:eastAsia="微软雅黑" w:hAnsi="微软雅黑" w:cs="Arial"/>
          <w:color w:val="000000"/>
          <w:kern w:val="0"/>
          <w:sz w:val="24"/>
          <w:szCs w:val="24"/>
        </w:rPr>
      </w:pPr>
      <w:r w:rsidRPr="002D147E">
        <w:rPr>
          <w:rFonts w:ascii="微软雅黑" w:eastAsia="微软雅黑" w:hAnsi="微软雅黑" w:cs="Arial"/>
          <w:color w:val="000000"/>
          <w:sz w:val="24"/>
          <w:szCs w:val="24"/>
        </w:rPr>
        <w:lastRenderedPageBreak/>
        <w:t>将确认过程发现的所有偏差记录在 “偏差调查处理表”中， 并由验证小组提出解决方案，由验证委员会审核和批准偏差解决方案及其实施</w:t>
      </w:r>
      <w:r w:rsidRPr="002D147E">
        <w:rPr>
          <w:rFonts w:ascii="微软雅黑" w:eastAsia="微软雅黑" w:hAnsi="微软雅黑" w:cs="Arial"/>
          <w:color w:val="000000"/>
          <w:kern w:val="0"/>
          <w:sz w:val="24"/>
          <w:szCs w:val="24"/>
        </w:rPr>
        <w:t>。</w:t>
      </w:r>
    </w:p>
    <w:p w:rsidR="00463503" w:rsidRPr="002D147E" w:rsidRDefault="00463503" w:rsidP="00463503">
      <w:pPr>
        <w:pStyle w:val="1"/>
        <w:numPr>
          <w:ilvl w:val="0"/>
          <w:numId w:val="1"/>
        </w:numPr>
        <w:rPr>
          <w:rFonts w:ascii="微软雅黑" w:eastAsia="微软雅黑" w:hAnsi="微软雅黑" w:cs="Arial"/>
          <w:color w:val="000000"/>
          <w:sz w:val="24"/>
          <w:szCs w:val="24"/>
        </w:rPr>
      </w:pPr>
      <w:r w:rsidRPr="002D147E">
        <w:rPr>
          <w:rFonts w:ascii="微软雅黑" w:eastAsia="微软雅黑" w:hAnsi="微软雅黑" w:cs="Arial"/>
          <w:color w:val="000000"/>
          <w:kern w:val="0"/>
          <w:sz w:val="24"/>
          <w:szCs w:val="24"/>
        </w:rPr>
        <w:tab/>
      </w:r>
      <w:bookmarkStart w:id="66" w:name="_Toc309390419"/>
      <w:r w:rsidRPr="002D147E">
        <w:rPr>
          <w:rFonts w:ascii="微软雅黑" w:eastAsia="微软雅黑" w:hAnsi="微软雅黑" w:cs="Arial"/>
          <w:color w:val="000000"/>
          <w:kern w:val="0"/>
          <w:sz w:val="24"/>
          <w:szCs w:val="24"/>
        </w:rPr>
        <w:t>风险的接收与评审</w:t>
      </w:r>
      <w:bookmarkEnd w:id="66"/>
    </w:p>
    <w:p w:rsidR="00463503" w:rsidRPr="002D147E" w:rsidRDefault="00463503" w:rsidP="00463503">
      <w:pPr>
        <w:ind w:left="425"/>
        <w:rPr>
          <w:rFonts w:ascii="微软雅黑" w:eastAsia="微软雅黑" w:hAnsi="微软雅黑" w:cs="Arial"/>
          <w:color w:val="000000"/>
          <w:kern w:val="0"/>
          <w:sz w:val="24"/>
          <w:szCs w:val="24"/>
        </w:rPr>
      </w:pPr>
      <w:r w:rsidRPr="002D147E">
        <w:rPr>
          <w:rFonts w:ascii="微软雅黑" w:eastAsia="微软雅黑" w:hAnsi="微软雅黑" w:cs="Arial"/>
          <w:color w:val="000000"/>
          <w:kern w:val="0"/>
          <w:sz w:val="24"/>
          <w:szCs w:val="24"/>
        </w:rPr>
        <w:t>对判断的关键性风险和非关键性风险采取的初步风险控制措施若经检查确认符合要求，则其相应的风险可降至为可接受风险，确认结果记录在</w:t>
      </w:r>
      <w:r w:rsidRPr="002D147E">
        <w:rPr>
          <w:rFonts w:ascii="微软雅黑" w:eastAsia="微软雅黑" w:hAnsi="微软雅黑" w:cs="Arial" w:hint="eastAsia"/>
          <w:color w:val="000000"/>
          <w:kern w:val="0"/>
          <w:sz w:val="24"/>
          <w:szCs w:val="24"/>
        </w:rPr>
        <w:t>确认</w:t>
      </w:r>
      <w:r w:rsidRPr="002D147E">
        <w:rPr>
          <w:rFonts w:ascii="微软雅黑" w:eastAsia="微软雅黑" w:hAnsi="微软雅黑" w:cs="Arial"/>
          <w:color w:val="000000"/>
          <w:kern w:val="0"/>
          <w:sz w:val="24"/>
          <w:szCs w:val="24"/>
        </w:rPr>
        <w:t>报告中。</w:t>
      </w:r>
    </w:p>
    <w:p w:rsidR="00463503" w:rsidRPr="002D147E" w:rsidRDefault="00463503" w:rsidP="00463503">
      <w:pPr>
        <w:pStyle w:val="1"/>
        <w:numPr>
          <w:ilvl w:val="0"/>
          <w:numId w:val="1"/>
        </w:numPr>
        <w:rPr>
          <w:rFonts w:ascii="微软雅黑" w:eastAsia="微软雅黑" w:hAnsi="微软雅黑" w:cs="Arial"/>
          <w:color w:val="000000"/>
          <w:kern w:val="0"/>
          <w:sz w:val="24"/>
          <w:szCs w:val="24"/>
        </w:rPr>
      </w:pPr>
      <w:r w:rsidRPr="002D147E">
        <w:rPr>
          <w:rFonts w:ascii="微软雅黑" w:eastAsia="微软雅黑" w:hAnsi="微软雅黑" w:cs="Arial"/>
          <w:color w:val="000000"/>
          <w:kern w:val="0"/>
          <w:sz w:val="24"/>
          <w:szCs w:val="24"/>
        </w:rPr>
        <w:tab/>
      </w:r>
      <w:bookmarkStart w:id="67" w:name="_Toc309390420"/>
      <w:r w:rsidRPr="002D147E">
        <w:rPr>
          <w:rFonts w:ascii="微软雅黑" w:eastAsia="微软雅黑" w:hAnsi="微软雅黑" w:cs="Arial"/>
          <w:color w:val="000000"/>
          <w:kern w:val="0"/>
          <w:sz w:val="24"/>
          <w:szCs w:val="24"/>
        </w:rPr>
        <w:t>方案修改记录</w:t>
      </w:r>
      <w:bookmarkEnd w:id="67"/>
    </w:p>
    <w:p w:rsidR="00463503" w:rsidRPr="002D147E" w:rsidRDefault="00463503" w:rsidP="00463503">
      <w:pPr>
        <w:ind w:left="425"/>
        <w:rPr>
          <w:rFonts w:ascii="微软雅黑" w:eastAsia="微软雅黑" w:hAnsi="微软雅黑" w:cs="Arial"/>
          <w:color w:val="000000"/>
          <w:kern w:val="0"/>
          <w:sz w:val="24"/>
          <w:szCs w:val="24"/>
        </w:rPr>
      </w:pPr>
      <w:r w:rsidRPr="002D147E">
        <w:rPr>
          <w:rFonts w:ascii="微软雅黑" w:eastAsia="微软雅黑" w:hAnsi="微软雅黑" w:cs="Arial"/>
          <w:color w:val="000000"/>
          <w:kern w:val="0"/>
          <w:sz w:val="24"/>
          <w:szCs w:val="24"/>
        </w:rPr>
        <w:t>在执行过程中，本方案若有必要修改，应由验证小组提出，经验证委员会批准后方可执行，并记录在附件5“方案修改记录”中。</w:t>
      </w:r>
    </w:p>
    <w:p w:rsidR="00463503" w:rsidRPr="002D147E" w:rsidRDefault="00463503" w:rsidP="00463503">
      <w:pPr>
        <w:pStyle w:val="1"/>
        <w:numPr>
          <w:ilvl w:val="0"/>
          <w:numId w:val="1"/>
        </w:numPr>
        <w:rPr>
          <w:rFonts w:ascii="微软雅黑" w:eastAsia="微软雅黑" w:hAnsi="微软雅黑" w:cs="Arial"/>
          <w:color w:val="000000"/>
          <w:kern w:val="0"/>
          <w:sz w:val="24"/>
          <w:szCs w:val="24"/>
        </w:rPr>
      </w:pPr>
      <w:bookmarkStart w:id="68" w:name="_Toc309390421"/>
      <w:r w:rsidRPr="002D147E">
        <w:rPr>
          <w:rFonts w:ascii="微软雅黑" w:eastAsia="微软雅黑" w:hAnsi="微软雅黑" w:cs="Arial"/>
          <w:color w:val="000000"/>
          <w:kern w:val="0"/>
          <w:sz w:val="24"/>
          <w:szCs w:val="24"/>
        </w:rPr>
        <w:t>确认计划</w:t>
      </w:r>
      <w:bookmarkEnd w:id="68"/>
    </w:p>
    <w:p w:rsidR="00463503" w:rsidRPr="002D147E" w:rsidRDefault="00463503" w:rsidP="00463503">
      <w:pPr>
        <w:pStyle w:val="2"/>
        <w:numPr>
          <w:ilvl w:val="1"/>
          <w:numId w:val="38"/>
        </w:numPr>
        <w:rPr>
          <w:rFonts w:ascii="微软雅黑" w:eastAsia="微软雅黑" w:hAnsi="微软雅黑" w:cs="Arial"/>
          <w:bCs w:val="0"/>
          <w:color w:val="000000"/>
          <w:sz w:val="24"/>
          <w:szCs w:val="24"/>
        </w:rPr>
      </w:pPr>
      <w:bookmarkStart w:id="69" w:name="_Toc309390422"/>
      <w:r w:rsidRPr="002D147E">
        <w:rPr>
          <w:rFonts w:ascii="微软雅黑" w:eastAsia="微软雅黑" w:hAnsi="微软雅黑" w:cs="Arial" w:hint="eastAsia"/>
          <w:bCs w:val="0"/>
          <w:color w:val="000000"/>
          <w:sz w:val="24"/>
          <w:szCs w:val="24"/>
        </w:rPr>
        <w:t>计算机更换或软件及硬件变更时需进行验证</w:t>
      </w:r>
      <w:r w:rsidRPr="002D147E">
        <w:rPr>
          <w:rFonts w:ascii="微软雅黑" w:eastAsia="微软雅黑" w:hAnsi="微软雅黑" w:cs="Arial"/>
          <w:bCs w:val="0"/>
          <w:color w:val="000000"/>
          <w:sz w:val="24"/>
          <w:szCs w:val="24"/>
        </w:rPr>
        <w:t>。</w:t>
      </w:r>
      <w:bookmarkEnd w:id="69"/>
    </w:p>
    <w:p w:rsidR="00463503" w:rsidRPr="002D147E" w:rsidRDefault="00463503" w:rsidP="00463503">
      <w:pPr>
        <w:pStyle w:val="2"/>
        <w:numPr>
          <w:ilvl w:val="1"/>
          <w:numId w:val="38"/>
        </w:numPr>
        <w:rPr>
          <w:rFonts w:ascii="微软雅黑" w:eastAsia="微软雅黑" w:hAnsi="微软雅黑" w:cs="Arial"/>
          <w:bCs w:val="0"/>
          <w:color w:val="000000"/>
          <w:sz w:val="24"/>
          <w:szCs w:val="24"/>
        </w:rPr>
      </w:pPr>
      <w:r w:rsidRPr="002D147E">
        <w:rPr>
          <w:rFonts w:ascii="微软雅黑" w:eastAsia="微软雅黑" w:hAnsi="微软雅黑" w:cs="Arial" w:hint="eastAsia"/>
          <w:bCs w:val="0"/>
          <w:color w:val="000000"/>
          <w:sz w:val="24"/>
          <w:szCs w:val="24"/>
        </w:rPr>
        <w:t>计算机重装操作系统时需要进行验证</w:t>
      </w:r>
    </w:p>
    <w:p w:rsidR="00463503" w:rsidRPr="002D147E" w:rsidRDefault="00463503" w:rsidP="00463503">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15.</w:t>
      </w:r>
      <w:r w:rsidRPr="002D147E">
        <w:rPr>
          <w:rFonts w:ascii="微软雅黑" w:eastAsia="微软雅黑" w:hAnsi="微软雅黑" w:cs="Arial"/>
          <w:color w:val="000000"/>
          <w:sz w:val="24"/>
          <w:szCs w:val="24"/>
        </w:rPr>
        <w:t xml:space="preserve">3   </w:t>
      </w:r>
      <w:r w:rsidRPr="002D147E">
        <w:rPr>
          <w:rFonts w:ascii="微软雅黑" w:eastAsia="微软雅黑" w:hAnsi="微软雅黑" w:cs="Arial" w:hint="eastAsia"/>
          <w:color w:val="000000"/>
          <w:sz w:val="24"/>
          <w:szCs w:val="24"/>
        </w:rPr>
        <w:t>系统引退时需进行验证</w:t>
      </w:r>
    </w:p>
    <w:p w:rsidR="00463503" w:rsidRPr="002D147E" w:rsidRDefault="00463503" w:rsidP="00463503">
      <w:pPr>
        <w:pStyle w:val="2"/>
        <w:rPr>
          <w:rFonts w:ascii="微软雅黑" w:eastAsia="微软雅黑" w:hAnsi="微软雅黑" w:cs="Arial"/>
          <w:bCs w:val="0"/>
          <w:color w:val="000000"/>
          <w:sz w:val="24"/>
          <w:szCs w:val="24"/>
        </w:rPr>
      </w:pPr>
      <w:bookmarkStart w:id="70" w:name="_Toc309390423"/>
      <w:r w:rsidRPr="002D147E">
        <w:rPr>
          <w:rFonts w:ascii="微软雅黑" w:eastAsia="微软雅黑" w:hAnsi="微软雅黑" w:cs="Arial" w:hint="eastAsia"/>
          <w:bCs w:val="0"/>
          <w:color w:val="000000"/>
          <w:sz w:val="24"/>
          <w:szCs w:val="24"/>
        </w:rPr>
        <w:t>15.</w:t>
      </w:r>
      <w:r w:rsidRPr="002D147E">
        <w:rPr>
          <w:rFonts w:ascii="微软雅黑" w:eastAsia="微软雅黑" w:hAnsi="微软雅黑" w:cs="Arial"/>
          <w:bCs w:val="0"/>
          <w:color w:val="000000"/>
          <w:sz w:val="24"/>
          <w:szCs w:val="24"/>
        </w:rPr>
        <w:t xml:space="preserve">4   </w:t>
      </w:r>
      <w:r w:rsidRPr="002D147E">
        <w:rPr>
          <w:rFonts w:ascii="微软雅黑" w:eastAsia="微软雅黑" w:hAnsi="微软雅黑" w:cs="Arial" w:hint="eastAsia"/>
          <w:bCs w:val="0"/>
          <w:color w:val="000000"/>
          <w:sz w:val="24"/>
          <w:szCs w:val="24"/>
        </w:rPr>
        <w:t>每年对系统进行回顾分析，系统的回顾分析趋势需做确认时进行确认</w:t>
      </w:r>
      <w:r w:rsidRPr="002D147E">
        <w:rPr>
          <w:rFonts w:ascii="微软雅黑" w:eastAsia="微软雅黑" w:hAnsi="微软雅黑" w:cs="Arial"/>
          <w:bCs w:val="0"/>
          <w:color w:val="000000"/>
          <w:sz w:val="24"/>
          <w:szCs w:val="24"/>
        </w:rPr>
        <w:t>。</w:t>
      </w:r>
      <w:bookmarkEnd w:id="70"/>
    </w:p>
    <w:p w:rsidR="00463503" w:rsidRPr="002D147E" w:rsidRDefault="00463503" w:rsidP="00463503">
      <w:pPr>
        <w:rPr>
          <w:rFonts w:ascii="微软雅黑" w:eastAsia="微软雅黑" w:hAnsi="微软雅黑"/>
        </w:rPr>
      </w:pPr>
    </w:p>
    <w:p w:rsidR="00463503" w:rsidRPr="002D147E" w:rsidRDefault="00463503" w:rsidP="00463503">
      <w:pPr>
        <w:rPr>
          <w:rFonts w:ascii="微软雅黑" w:eastAsia="微软雅黑" w:hAnsi="微软雅黑" w:cs="Arial"/>
          <w:b/>
        </w:rPr>
        <w:sectPr w:rsidR="00463503" w:rsidRPr="002D147E" w:rsidSect="007E4678">
          <w:headerReference w:type="default" r:id="rId7"/>
          <w:pgSz w:w="11906" w:h="16838"/>
          <w:pgMar w:top="1418" w:right="1134" w:bottom="567" w:left="1418" w:header="1021" w:footer="992" w:gutter="0"/>
          <w:cols w:space="720"/>
          <w:docGrid w:type="lines" w:linePitch="312"/>
        </w:sectPr>
      </w:pPr>
      <w:bookmarkStart w:id="71" w:name="_Ref268286911"/>
    </w:p>
    <w:bookmarkEnd w:id="71"/>
    <w:p w:rsidR="00463503" w:rsidRPr="002D147E" w:rsidRDefault="00463503" w:rsidP="00463503">
      <w:pPr>
        <w:rPr>
          <w:rFonts w:ascii="微软雅黑" w:eastAsia="微软雅黑" w:hAnsi="微软雅黑" w:cs="Arial"/>
          <w:color w:val="000000"/>
          <w:sz w:val="24"/>
          <w:szCs w:val="24"/>
        </w:rPr>
        <w:sectPr w:rsidR="00463503" w:rsidRPr="002D147E" w:rsidSect="007E4678">
          <w:headerReference w:type="default" r:id="rId8"/>
          <w:pgSz w:w="11906" w:h="16838"/>
          <w:pgMar w:top="1418" w:right="1134" w:bottom="567" w:left="1418" w:header="1021" w:footer="992" w:gutter="0"/>
          <w:cols w:space="720"/>
          <w:docGrid w:type="lines" w:linePitch="312"/>
        </w:sectPr>
      </w:pPr>
    </w:p>
    <w:p w:rsidR="00463503" w:rsidRPr="002D147E" w:rsidRDefault="00463503" w:rsidP="00463503">
      <w:pPr>
        <w:pStyle w:val="af5"/>
        <w:keepNext/>
        <w:rPr>
          <w:rFonts w:ascii="微软雅黑" w:eastAsia="微软雅黑" w:hAnsi="微软雅黑"/>
          <w:color w:val="000000"/>
          <w:sz w:val="24"/>
          <w:szCs w:val="24"/>
        </w:rPr>
      </w:pPr>
      <w:bookmarkStart w:id="72" w:name="_Ref291242246"/>
      <w:bookmarkStart w:id="73" w:name="_Toc172498675"/>
      <w:bookmarkStart w:id="74" w:name="_Ref302670654"/>
      <w:r w:rsidRPr="002D147E">
        <w:rPr>
          <w:rFonts w:ascii="微软雅黑" w:eastAsia="微软雅黑" w:hAnsi="微软雅黑" w:hint="eastAsia"/>
          <w:color w:val="000000"/>
          <w:sz w:val="24"/>
          <w:szCs w:val="24"/>
        </w:rPr>
        <w:lastRenderedPageBreak/>
        <w:t>IQ表</w:t>
      </w:r>
      <w:bookmarkEnd w:id="72"/>
      <w:bookmarkEnd w:id="73"/>
      <w:r w:rsidRPr="002D147E">
        <w:rPr>
          <w:rFonts w:ascii="微软雅黑" w:eastAsia="微软雅黑" w:hAnsi="微软雅黑" w:hint="eastAsia"/>
          <w:color w:val="000000"/>
          <w:sz w:val="24"/>
          <w:szCs w:val="24"/>
        </w:rPr>
        <w:t>1</w:t>
      </w:r>
    </w:p>
    <w:p w:rsidR="00463503" w:rsidRPr="002D147E" w:rsidRDefault="00463503" w:rsidP="00463503">
      <w:pPr>
        <w:jc w:val="center"/>
        <w:rPr>
          <w:rFonts w:ascii="微软雅黑" w:eastAsia="微软雅黑" w:hAnsi="微软雅黑"/>
          <w:color w:val="FF0000"/>
          <w:sz w:val="24"/>
          <w:szCs w:val="24"/>
        </w:rPr>
      </w:pPr>
      <w:r w:rsidRPr="002D147E">
        <w:rPr>
          <w:rFonts w:ascii="微软雅黑" w:eastAsia="微软雅黑" w:hAnsi="微软雅黑" w:cs="Arial" w:hint="eastAsia"/>
          <w:color w:val="FF0000"/>
          <w:sz w:val="24"/>
          <w:szCs w:val="24"/>
        </w:rPr>
        <w:t>系统配置清单确认记录</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716"/>
        <w:gridCol w:w="2658"/>
        <w:gridCol w:w="456"/>
        <w:gridCol w:w="1161"/>
        <w:gridCol w:w="1383"/>
        <w:gridCol w:w="1383"/>
      </w:tblGrid>
      <w:tr w:rsidR="00463503" w:rsidRPr="002D147E" w:rsidTr="007E4678">
        <w:trPr>
          <w:tblHeader/>
        </w:trPr>
        <w:tc>
          <w:tcPr>
            <w:tcW w:w="981" w:type="pct"/>
            <w:shd w:val="clear" w:color="auto" w:fill="F2F2F2"/>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名称/</w:t>
            </w:r>
          </w:p>
        </w:tc>
        <w:tc>
          <w:tcPr>
            <w:tcW w:w="1519" w:type="pct"/>
            <w:shd w:val="clear" w:color="auto" w:fill="F2F2F2"/>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型号/版本</w:t>
            </w:r>
          </w:p>
        </w:tc>
        <w:tc>
          <w:tcPr>
            <w:tcW w:w="253" w:type="pct"/>
            <w:shd w:val="clear" w:color="auto" w:fill="F2F2F2"/>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数量</w:t>
            </w:r>
          </w:p>
        </w:tc>
        <w:tc>
          <w:tcPr>
            <w:tcW w:w="664" w:type="pct"/>
            <w:shd w:val="clear" w:color="auto" w:fill="F2F2F2"/>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厂家</w:t>
            </w:r>
          </w:p>
        </w:tc>
        <w:tc>
          <w:tcPr>
            <w:tcW w:w="791" w:type="pct"/>
            <w:shd w:val="clear" w:color="auto" w:fill="F2F2F2"/>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color w:val="FF0000"/>
                <w:sz w:val="24"/>
                <w:szCs w:val="24"/>
              </w:rPr>
              <w:t>检查方法</w:t>
            </w:r>
          </w:p>
        </w:tc>
        <w:tc>
          <w:tcPr>
            <w:tcW w:w="791" w:type="pct"/>
            <w:shd w:val="clear" w:color="auto" w:fill="F2F2F2"/>
            <w:vAlign w:val="center"/>
          </w:tcPr>
          <w:p w:rsidR="00463503" w:rsidRPr="002D147E" w:rsidRDefault="00463503" w:rsidP="007E4678">
            <w:pPr>
              <w:spacing w:line="240" w:lineRule="auto"/>
              <w:jc w:val="center"/>
              <w:rPr>
                <w:rFonts w:ascii="微软雅黑" w:eastAsia="微软雅黑" w:hAnsi="微软雅黑" w:cs="Arial"/>
                <w:color w:val="FF0000"/>
                <w:sz w:val="24"/>
                <w:szCs w:val="24"/>
              </w:rPr>
            </w:pPr>
            <w:r w:rsidRPr="002D147E">
              <w:rPr>
                <w:rFonts w:ascii="微软雅黑" w:eastAsia="微软雅黑" w:hAnsi="微软雅黑" w:hint="eastAsia"/>
                <w:color w:val="FF0000"/>
                <w:sz w:val="24"/>
                <w:szCs w:val="24"/>
              </w:rPr>
              <w:t>是否符合标准</w:t>
            </w:r>
          </w:p>
        </w:tc>
      </w:tr>
      <w:tr w:rsidR="00463503" w:rsidRPr="002D147E" w:rsidTr="007E4678">
        <w:tc>
          <w:tcPr>
            <w:tcW w:w="981" w:type="pct"/>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 主机</w:t>
            </w:r>
          </w:p>
        </w:tc>
        <w:tc>
          <w:tcPr>
            <w:tcW w:w="1519" w:type="pct"/>
            <w:vAlign w:val="center"/>
          </w:tcPr>
          <w:p w:rsidR="00463503" w:rsidRPr="002D147E" w:rsidRDefault="00463503" w:rsidP="007E4678">
            <w:pPr>
              <w:pStyle w:val="af4"/>
              <w:spacing w:line="324" w:lineRule="auto"/>
              <w:rPr>
                <w:rFonts w:ascii="微软雅黑" w:eastAsia="微软雅黑" w:hAnsi="微软雅黑" w:cs="Arial"/>
                <w:color w:val="FF0000"/>
                <w:sz w:val="24"/>
                <w:szCs w:val="24"/>
                <w:highlight w:val="yellow"/>
              </w:rPr>
            </w:pPr>
          </w:p>
        </w:tc>
        <w:tc>
          <w:tcPr>
            <w:tcW w:w="253" w:type="pct"/>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664" w:type="pct"/>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FF0000"/>
                <w:sz w:val="24"/>
                <w:szCs w:val="24"/>
              </w:rPr>
            </w:pPr>
          </w:p>
        </w:tc>
        <w:tc>
          <w:tcPr>
            <w:tcW w:w="791" w:type="pct"/>
            <w:shd w:val="clear" w:color="auto" w:fill="auto"/>
            <w:vAlign w:val="center"/>
          </w:tcPr>
          <w:p w:rsidR="00463503" w:rsidRPr="002D147E" w:rsidRDefault="00463503" w:rsidP="007E4678">
            <w:pPr>
              <w:spacing w:line="324" w:lineRule="auto"/>
              <w:jc w:val="left"/>
              <w:rPr>
                <w:rFonts w:ascii="微软雅黑" w:eastAsia="微软雅黑" w:hAnsi="微软雅黑" w:cs="Arial"/>
                <w:color w:val="FF0000"/>
                <w:sz w:val="24"/>
                <w:szCs w:val="24"/>
              </w:rPr>
            </w:pPr>
          </w:p>
        </w:tc>
        <w:tc>
          <w:tcPr>
            <w:tcW w:w="791" w:type="pct"/>
            <w:vAlign w:val="center"/>
          </w:tcPr>
          <w:p w:rsidR="00463503" w:rsidRPr="002D147E" w:rsidRDefault="00463503" w:rsidP="007E4678">
            <w:pPr>
              <w:jc w:val="center"/>
              <w:rPr>
                <w:rFonts w:ascii="微软雅黑" w:eastAsia="微软雅黑" w:hAnsi="微软雅黑"/>
                <w:color w:val="FF0000"/>
              </w:rPr>
            </w:pPr>
            <w:r w:rsidRPr="002D147E">
              <w:rPr>
                <w:rFonts w:ascii="微软雅黑" w:eastAsia="微软雅黑" w:hAnsi="微软雅黑" w:cs="Arial"/>
                <w:color w:val="FF0000"/>
                <w:sz w:val="24"/>
                <w:szCs w:val="24"/>
              </w:rPr>
              <w:t>□是</w:t>
            </w:r>
            <w:r w:rsidRPr="002D147E">
              <w:rPr>
                <w:rFonts w:ascii="微软雅黑" w:eastAsia="微软雅黑" w:hAnsi="微软雅黑" w:cs="Arial" w:hint="eastAsia"/>
                <w:color w:val="FF0000"/>
                <w:sz w:val="24"/>
                <w:szCs w:val="24"/>
              </w:rPr>
              <w:t xml:space="preserve"> </w:t>
            </w:r>
            <w:r w:rsidRPr="002D147E">
              <w:rPr>
                <w:rFonts w:ascii="微软雅黑" w:eastAsia="微软雅黑" w:hAnsi="微软雅黑" w:cs="Arial"/>
                <w:color w:val="FF0000"/>
                <w:sz w:val="24"/>
                <w:szCs w:val="24"/>
              </w:rPr>
              <w:t>□否</w:t>
            </w:r>
          </w:p>
        </w:tc>
      </w:tr>
      <w:tr w:rsidR="00463503" w:rsidRPr="002D147E" w:rsidTr="007E4678">
        <w:tc>
          <w:tcPr>
            <w:tcW w:w="981" w:type="pct"/>
            <w:shd w:val="clear" w:color="auto" w:fill="auto"/>
            <w:vAlign w:val="center"/>
          </w:tcPr>
          <w:p w:rsidR="00463503" w:rsidRPr="002D147E" w:rsidRDefault="00724C42" w:rsidP="007E4678">
            <w:pPr>
              <w:pStyle w:val="af4"/>
              <w:spacing w:line="324" w:lineRule="auto"/>
              <w:rPr>
                <w:rFonts w:ascii="微软雅黑" w:eastAsia="微软雅黑" w:hAnsi="微软雅黑" w:cs="Arial"/>
                <w:color w:val="FF0000"/>
                <w:sz w:val="24"/>
                <w:szCs w:val="24"/>
              </w:rPr>
            </w:pPr>
            <w:r>
              <w:rPr>
                <w:rFonts w:ascii="微软雅黑" w:eastAsia="微软雅黑" w:hAnsi="微软雅黑" w:cs="Arial" w:hint="eastAsia"/>
                <w:color w:val="FF0000"/>
                <w:sz w:val="24"/>
                <w:szCs w:val="24"/>
              </w:rPr>
              <w:t>……</w:t>
            </w:r>
            <w:r w:rsidR="00463503" w:rsidRPr="002D147E">
              <w:rPr>
                <w:rFonts w:ascii="微软雅黑" w:eastAsia="微软雅黑" w:hAnsi="微软雅黑" w:cs="Arial" w:hint="eastAsia"/>
                <w:color w:val="FF0000"/>
                <w:sz w:val="24"/>
                <w:szCs w:val="24"/>
              </w:rPr>
              <w:t>工作站软件</w:t>
            </w:r>
          </w:p>
        </w:tc>
        <w:tc>
          <w:tcPr>
            <w:tcW w:w="1519" w:type="pct"/>
            <w:vAlign w:val="center"/>
          </w:tcPr>
          <w:p w:rsidR="00463503" w:rsidRPr="002D147E" w:rsidRDefault="00463503" w:rsidP="007E4678">
            <w:pPr>
              <w:pStyle w:val="af4"/>
              <w:spacing w:line="324" w:lineRule="auto"/>
              <w:rPr>
                <w:rFonts w:ascii="微软雅黑" w:eastAsia="微软雅黑" w:hAnsi="微软雅黑" w:cs="Arial"/>
                <w:color w:val="FF0000"/>
                <w:sz w:val="24"/>
                <w:szCs w:val="24"/>
              </w:rPr>
            </w:pPr>
          </w:p>
        </w:tc>
        <w:tc>
          <w:tcPr>
            <w:tcW w:w="253" w:type="pct"/>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664" w:type="pct"/>
            <w:shd w:val="clear" w:color="auto" w:fill="auto"/>
            <w:vAlign w:val="center"/>
          </w:tcPr>
          <w:p w:rsidR="00463503" w:rsidRPr="002D147E" w:rsidRDefault="00463503" w:rsidP="007E4678">
            <w:pPr>
              <w:jc w:val="center"/>
              <w:rPr>
                <w:rFonts w:ascii="微软雅黑" w:eastAsia="微软雅黑" w:hAnsi="微软雅黑"/>
                <w:color w:val="FF0000"/>
              </w:rPr>
            </w:pPr>
          </w:p>
        </w:tc>
        <w:tc>
          <w:tcPr>
            <w:tcW w:w="791" w:type="pct"/>
            <w:shd w:val="clear" w:color="auto" w:fill="auto"/>
            <w:vAlign w:val="center"/>
          </w:tcPr>
          <w:p w:rsidR="00463503" w:rsidRPr="002D147E" w:rsidRDefault="00463503" w:rsidP="007E4678">
            <w:pPr>
              <w:jc w:val="left"/>
              <w:rPr>
                <w:rFonts w:ascii="微软雅黑" w:eastAsia="微软雅黑" w:hAnsi="微软雅黑"/>
                <w:color w:val="FF0000"/>
              </w:rPr>
            </w:pPr>
          </w:p>
        </w:tc>
        <w:tc>
          <w:tcPr>
            <w:tcW w:w="791" w:type="pct"/>
            <w:vAlign w:val="center"/>
          </w:tcPr>
          <w:p w:rsidR="00463503" w:rsidRPr="002D147E" w:rsidRDefault="00463503" w:rsidP="007E4678">
            <w:pPr>
              <w:jc w:val="center"/>
              <w:rPr>
                <w:rFonts w:ascii="微软雅黑" w:eastAsia="微软雅黑" w:hAnsi="微软雅黑"/>
                <w:color w:val="FF0000"/>
              </w:rPr>
            </w:pPr>
            <w:r w:rsidRPr="002D147E">
              <w:rPr>
                <w:rFonts w:ascii="微软雅黑" w:eastAsia="微软雅黑" w:hAnsi="微软雅黑" w:cs="Arial"/>
                <w:color w:val="FF0000"/>
                <w:sz w:val="24"/>
                <w:szCs w:val="24"/>
              </w:rPr>
              <w:t>□是</w:t>
            </w:r>
            <w:r w:rsidRPr="002D147E">
              <w:rPr>
                <w:rFonts w:ascii="微软雅黑" w:eastAsia="微软雅黑" w:hAnsi="微软雅黑" w:cs="Arial" w:hint="eastAsia"/>
                <w:color w:val="FF0000"/>
                <w:sz w:val="24"/>
                <w:szCs w:val="24"/>
              </w:rPr>
              <w:t xml:space="preserve"> </w:t>
            </w:r>
            <w:r w:rsidRPr="002D147E">
              <w:rPr>
                <w:rFonts w:ascii="微软雅黑" w:eastAsia="微软雅黑" w:hAnsi="微软雅黑" w:cs="Arial"/>
                <w:color w:val="FF0000"/>
                <w:sz w:val="24"/>
                <w:szCs w:val="24"/>
              </w:rPr>
              <w:t>□否</w:t>
            </w:r>
          </w:p>
        </w:tc>
      </w:tr>
      <w:tr w:rsidR="00463503" w:rsidRPr="002D147E" w:rsidTr="007E4678">
        <w:tc>
          <w:tcPr>
            <w:tcW w:w="981" w:type="pct"/>
            <w:shd w:val="clear" w:color="auto" w:fill="auto"/>
            <w:vAlign w:val="center"/>
          </w:tcPr>
          <w:p w:rsidR="00463503" w:rsidRPr="002D147E" w:rsidRDefault="00724C42" w:rsidP="007E4678">
            <w:pPr>
              <w:jc w:val="left"/>
              <w:rPr>
                <w:rFonts w:ascii="微软雅黑" w:eastAsia="微软雅黑" w:hAnsi="微软雅黑" w:cs="Arial"/>
                <w:color w:val="FF0000"/>
                <w:sz w:val="24"/>
                <w:szCs w:val="24"/>
              </w:rPr>
            </w:pPr>
            <w:r>
              <w:rPr>
                <w:rFonts w:ascii="微软雅黑" w:eastAsia="微软雅黑" w:hAnsi="微软雅黑" w:cs="Arial" w:hint="eastAsia"/>
                <w:color w:val="FF0000"/>
                <w:sz w:val="24"/>
                <w:szCs w:val="24"/>
              </w:rPr>
              <w:t>……</w:t>
            </w:r>
            <w:r w:rsidR="00463503" w:rsidRPr="002D147E">
              <w:rPr>
                <w:rFonts w:ascii="微软雅黑" w:eastAsia="微软雅黑" w:hAnsi="微软雅黑" w:cs="Arial" w:hint="eastAsia"/>
                <w:color w:val="FF0000"/>
                <w:sz w:val="24"/>
                <w:szCs w:val="24"/>
              </w:rPr>
              <w:t>安装包</w:t>
            </w:r>
          </w:p>
        </w:tc>
        <w:tc>
          <w:tcPr>
            <w:tcW w:w="1519" w:type="pct"/>
            <w:vAlign w:val="center"/>
          </w:tcPr>
          <w:p w:rsidR="00463503" w:rsidRPr="002D147E" w:rsidRDefault="00463503" w:rsidP="007E4678">
            <w:pPr>
              <w:jc w:val="left"/>
              <w:rPr>
                <w:rFonts w:ascii="微软雅黑" w:eastAsia="微软雅黑" w:hAnsi="微软雅黑" w:cs="Arial"/>
                <w:color w:val="FF0000"/>
                <w:sz w:val="24"/>
                <w:szCs w:val="24"/>
              </w:rPr>
            </w:pPr>
          </w:p>
        </w:tc>
        <w:tc>
          <w:tcPr>
            <w:tcW w:w="253" w:type="pct"/>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664" w:type="pct"/>
            <w:shd w:val="clear" w:color="auto" w:fill="auto"/>
            <w:vAlign w:val="center"/>
          </w:tcPr>
          <w:p w:rsidR="00463503" w:rsidRPr="002D147E" w:rsidRDefault="00463503" w:rsidP="007E4678">
            <w:pPr>
              <w:jc w:val="center"/>
              <w:rPr>
                <w:rFonts w:ascii="微软雅黑" w:eastAsia="微软雅黑" w:hAnsi="微软雅黑"/>
                <w:color w:val="FF0000"/>
              </w:rPr>
            </w:pPr>
          </w:p>
        </w:tc>
        <w:tc>
          <w:tcPr>
            <w:tcW w:w="791" w:type="pct"/>
            <w:shd w:val="clear" w:color="auto" w:fill="auto"/>
            <w:vAlign w:val="center"/>
          </w:tcPr>
          <w:p w:rsidR="00463503" w:rsidRPr="002D147E" w:rsidRDefault="00463503" w:rsidP="007E4678">
            <w:pPr>
              <w:jc w:val="left"/>
              <w:rPr>
                <w:rFonts w:ascii="微软雅黑" w:eastAsia="微软雅黑" w:hAnsi="微软雅黑"/>
                <w:color w:val="FF0000"/>
              </w:rPr>
            </w:pPr>
          </w:p>
        </w:tc>
        <w:tc>
          <w:tcPr>
            <w:tcW w:w="791" w:type="pct"/>
            <w:vAlign w:val="center"/>
          </w:tcPr>
          <w:p w:rsidR="00463503" w:rsidRPr="002D147E" w:rsidRDefault="00463503" w:rsidP="007E4678">
            <w:pPr>
              <w:jc w:val="center"/>
              <w:rPr>
                <w:rFonts w:ascii="微软雅黑" w:eastAsia="微软雅黑" w:hAnsi="微软雅黑"/>
                <w:color w:val="FF0000"/>
              </w:rPr>
            </w:pPr>
            <w:r w:rsidRPr="002D147E">
              <w:rPr>
                <w:rFonts w:ascii="微软雅黑" w:eastAsia="微软雅黑" w:hAnsi="微软雅黑" w:cs="Arial"/>
                <w:color w:val="FF0000"/>
                <w:sz w:val="24"/>
                <w:szCs w:val="24"/>
              </w:rPr>
              <w:t>□是</w:t>
            </w:r>
            <w:r w:rsidRPr="002D147E">
              <w:rPr>
                <w:rFonts w:ascii="微软雅黑" w:eastAsia="微软雅黑" w:hAnsi="微软雅黑" w:cs="Arial" w:hint="eastAsia"/>
                <w:color w:val="FF0000"/>
                <w:sz w:val="24"/>
                <w:szCs w:val="24"/>
              </w:rPr>
              <w:t xml:space="preserve"> </w:t>
            </w:r>
            <w:r w:rsidRPr="002D147E">
              <w:rPr>
                <w:rFonts w:ascii="微软雅黑" w:eastAsia="微软雅黑" w:hAnsi="微软雅黑" w:cs="Arial"/>
                <w:color w:val="FF0000"/>
                <w:sz w:val="24"/>
                <w:szCs w:val="24"/>
              </w:rPr>
              <w:t>□否</w:t>
            </w:r>
          </w:p>
        </w:tc>
      </w:tr>
      <w:tr w:rsidR="00463503" w:rsidRPr="002D147E" w:rsidTr="007E4678">
        <w:tc>
          <w:tcPr>
            <w:tcW w:w="981" w:type="pct"/>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高精度全自动单相交流稳压电源</w:t>
            </w:r>
          </w:p>
        </w:tc>
        <w:tc>
          <w:tcPr>
            <w:tcW w:w="1519" w:type="pct"/>
            <w:vAlign w:val="center"/>
          </w:tcPr>
          <w:p w:rsidR="00463503" w:rsidRPr="002D147E" w:rsidRDefault="00463503" w:rsidP="007E4678">
            <w:pPr>
              <w:pStyle w:val="af4"/>
              <w:spacing w:line="324" w:lineRule="auto"/>
              <w:rPr>
                <w:rFonts w:ascii="微软雅黑" w:eastAsia="微软雅黑" w:hAnsi="微软雅黑" w:cs="Arial"/>
                <w:color w:val="FF0000"/>
                <w:sz w:val="24"/>
                <w:szCs w:val="24"/>
              </w:rPr>
            </w:pPr>
          </w:p>
        </w:tc>
        <w:tc>
          <w:tcPr>
            <w:tcW w:w="253" w:type="pct"/>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664" w:type="pct"/>
            <w:shd w:val="clear" w:color="auto" w:fill="auto"/>
            <w:vAlign w:val="center"/>
          </w:tcPr>
          <w:p w:rsidR="00463503" w:rsidRPr="002D147E" w:rsidRDefault="00463503" w:rsidP="007E4678">
            <w:pPr>
              <w:jc w:val="center"/>
              <w:rPr>
                <w:rFonts w:ascii="微软雅黑" w:eastAsia="微软雅黑" w:hAnsi="微软雅黑"/>
                <w:color w:val="FF0000"/>
              </w:rPr>
            </w:pPr>
          </w:p>
        </w:tc>
        <w:tc>
          <w:tcPr>
            <w:tcW w:w="791" w:type="pct"/>
            <w:shd w:val="clear" w:color="auto" w:fill="auto"/>
          </w:tcPr>
          <w:p w:rsidR="00463503" w:rsidRPr="002D147E" w:rsidRDefault="00463503" w:rsidP="007E4678">
            <w:pPr>
              <w:rPr>
                <w:rFonts w:ascii="微软雅黑" w:eastAsia="微软雅黑" w:hAnsi="微软雅黑"/>
                <w:color w:val="FF0000"/>
              </w:rPr>
            </w:pPr>
          </w:p>
        </w:tc>
        <w:tc>
          <w:tcPr>
            <w:tcW w:w="791" w:type="pct"/>
            <w:vAlign w:val="center"/>
          </w:tcPr>
          <w:p w:rsidR="00463503" w:rsidRPr="002D147E" w:rsidRDefault="00463503" w:rsidP="007E4678">
            <w:pPr>
              <w:jc w:val="center"/>
              <w:rPr>
                <w:rFonts w:ascii="微软雅黑" w:eastAsia="微软雅黑" w:hAnsi="微软雅黑"/>
                <w:color w:val="FF0000"/>
              </w:rPr>
            </w:pPr>
            <w:r w:rsidRPr="002D147E">
              <w:rPr>
                <w:rFonts w:ascii="微软雅黑" w:eastAsia="微软雅黑" w:hAnsi="微软雅黑" w:cs="Arial"/>
                <w:color w:val="FF0000"/>
                <w:sz w:val="24"/>
                <w:szCs w:val="24"/>
              </w:rPr>
              <w:t>□是</w:t>
            </w:r>
            <w:r w:rsidRPr="002D147E">
              <w:rPr>
                <w:rFonts w:ascii="微软雅黑" w:eastAsia="微软雅黑" w:hAnsi="微软雅黑" w:cs="Arial" w:hint="eastAsia"/>
                <w:color w:val="FF0000"/>
                <w:sz w:val="24"/>
                <w:szCs w:val="24"/>
              </w:rPr>
              <w:t xml:space="preserve"> </w:t>
            </w:r>
            <w:r w:rsidRPr="002D147E">
              <w:rPr>
                <w:rFonts w:ascii="微软雅黑" w:eastAsia="微软雅黑" w:hAnsi="微软雅黑" w:cs="Arial"/>
                <w:color w:val="FF0000"/>
                <w:sz w:val="24"/>
                <w:szCs w:val="24"/>
              </w:rPr>
              <w:t>□否</w:t>
            </w:r>
          </w:p>
        </w:tc>
      </w:tr>
      <w:tr w:rsidR="00463503" w:rsidRPr="002D147E" w:rsidTr="007E4678">
        <w:tc>
          <w:tcPr>
            <w:tcW w:w="981" w:type="pct"/>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联想电脑</w:t>
            </w:r>
          </w:p>
        </w:tc>
        <w:tc>
          <w:tcPr>
            <w:tcW w:w="1519" w:type="pct"/>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p>
        </w:tc>
        <w:tc>
          <w:tcPr>
            <w:tcW w:w="253" w:type="pct"/>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1</w:t>
            </w:r>
          </w:p>
        </w:tc>
        <w:tc>
          <w:tcPr>
            <w:tcW w:w="664" w:type="pct"/>
            <w:shd w:val="clear" w:color="auto" w:fill="auto"/>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p>
        </w:tc>
        <w:tc>
          <w:tcPr>
            <w:tcW w:w="791" w:type="pct"/>
            <w:shd w:val="clear" w:color="auto" w:fill="auto"/>
            <w:vAlign w:val="center"/>
          </w:tcPr>
          <w:p w:rsidR="00463503" w:rsidRPr="002D147E" w:rsidRDefault="00463503" w:rsidP="007E4678">
            <w:pPr>
              <w:jc w:val="center"/>
              <w:rPr>
                <w:rFonts w:ascii="微软雅黑" w:eastAsia="微软雅黑" w:hAnsi="微软雅黑" w:cs="Arial"/>
                <w:color w:val="FF0000"/>
                <w:sz w:val="24"/>
                <w:szCs w:val="24"/>
              </w:rPr>
            </w:pPr>
          </w:p>
        </w:tc>
        <w:tc>
          <w:tcPr>
            <w:tcW w:w="791" w:type="pct"/>
            <w:vAlign w:val="center"/>
          </w:tcPr>
          <w:p w:rsidR="00463503" w:rsidRPr="002D147E" w:rsidRDefault="00463503" w:rsidP="007E4678">
            <w:pPr>
              <w:jc w:val="center"/>
              <w:rPr>
                <w:rFonts w:ascii="微软雅黑" w:eastAsia="微软雅黑" w:hAnsi="微软雅黑"/>
                <w:color w:val="FF0000"/>
              </w:rPr>
            </w:pPr>
            <w:r w:rsidRPr="002D147E">
              <w:rPr>
                <w:rFonts w:ascii="微软雅黑" w:eastAsia="微软雅黑" w:hAnsi="微软雅黑" w:cs="Arial"/>
                <w:color w:val="FF0000"/>
                <w:sz w:val="24"/>
                <w:szCs w:val="24"/>
              </w:rPr>
              <w:t>□是</w:t>
            </w:r>
            <w:r w:rsidRPr="002D147E">
              <w:rPr>
                <w:rFonts w:ascii="微软雅黑" w:eastAsia="微软雅黑" w:hAnsi="微软雅黑" w:cs="Arial" w:hint="eastAsia"/>
                <w:color w:val="FF0000"/>
                <w:sz w:val="24"/>
                <w:szCs w:val="24"/>
              </w:rPr>
              <w:t xml:space="preserve"> </w:t>
            </w:r>
            <w:r w:rsidRPr="002D147E">
              <w:rPr>
                <w:rFonts w:ascii="微软雅黑" w:eastAsia="微软雅黑" w:hAnsi="微软雅黑" w:cs="Arial"/>
                <w:color w:val="FF0000"/>
                <w:sz w:val="24"/>
                <w:szCs w:val="24"/>
              </w:rPr>
              <w:t>□否</w:t>
            </w:r>
          </w:p>
        </w:tc>
      </w:tr>
      <w:tr w:rsidR="00463503" w:rsidRPr="002D147E" w:rsidTr="007E4678">
        <w:tc>
          <w:tcPr>
            <w:tcW w:w="981" w:type="pct"/>
            <w:shd w:val="clear" w:color="auto" w:fill="auto"/>
            <w:vAlign w:val="center"/>
          </w:tcPr>
          <w:p w:rsidR="00463503" w:rsidRPr="002D147E" w:rsidRDefault="00463503" w:rsidP="007E4678">
            <w:pPr>
              <w:jc w:val="left"/>
              <w:rPr>
                <w:rFonts w:ascii="微软雅黑" w:eastAsia="微软雅黑" w:hAnsi="微软雅黑" w:cs="Arial"/>
                <w:color w:val="FF0000"/>
                <w:sz w:val="24"/>
                <w:szCs w:val="24"/>
              </w:rPr>
            </w:pPr>
            <w:r w:rsidRPr="002D147E">
              <w:rPr>
                <w:rFonts w:ascii="微软雅黑" w:eastAsia="微软雅黑" w:hAnsi="微软雅黑" w:cs="Arial"/>
                <w:color w:val="FF0000"/>
                <w:sz w:val="24"/>
                <w:szCs w:val="24"/>
              </w:rPr>
              <w:t>包装清单</w:t>
            </w:r>
          </w:p>
        </w:tc>
        <w:tc>
          <w:tcPr>
            <w:tcW w:w="1519" w:type="pct"/>
            <w:vAlign w:val="center"/>
          </w:tcPr>
          <w:p w:rsidR="00463503" w:rsidRPr="002D147E" w:rsidRDefault="00463503" w:rsidP="007E4678">
            <w:pPr>
              <w:jc w:val="left"/>
              <w:rPr>
                <w:rFonts w:ascii="微软雅黑" w:eastAsia="微软雅黑" w:hAnsi="微软雅黑" w:cs="Arial"/>
                <w:color w:val="FF0000"/>
                <w:sz w:val="24"/>
                <w:szCs w:val="24"/>
              </w:rPr>
            </w:pPr>
          </w:p>
        </w:tc>
        <w:tc>
          <w:tcPr>
            <w:tcW w:w="253" w:type="pct"/>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8</w:t>
            </w:r>
          </w:p>
        </w:tc>
        <w:tc>
          <w:tcPr>
            <w:tcW w:w="664" w:type="pct"/>
            <w:shd w:val="clear" w:color="auto" w:fill="auto"/>
            <w:vAlign w:val="center"/>
          </w:tcPr>
          <w:p w:rsidR="00463503" w:rsidRPr="002D147E" w:rsidRDefault="00463503" w:rsidP="007E4678">
            <w:pPr>
              <w:spacing w:line="324" w:lineRule="auto"/>
              <w:jc w:val="center"/>
              <w:rPr>
                <w:rFonts w:ascii="微软雅黑" w:eastAsia="微软雅黑" w:hAnsi="微软雅黑" w:cs="Arial"/>
                <w:color w:val="FF0000"/>
                <w:sz w:val="24"/>
                <w:szCs w:val="24"/>
              </w:rPr>
            </w:pPr>
          </w:p>
        </w:tc>
        <w:tc>
          <w:tcPr>
            <w:tcW w:w="791" w:type="pct"/>
            <w:shd w:val="clear" w:color="auto" w:fill="auto"/>
            <w:vAlign w:val="center"/>
          </w:tcPr>
          <w:p w:rsidR="00463503" w:rsidRPr="002D147E" w:rsidRDefault="00463503" w:rsidP="007E4678">
            <w:pPr>
              <w:jc w:val="left"/>
              <w:rPr>
                <w:rFonts w:ascii="微软雅黑" w:eastAsia="微软雅黑" w:hAnsi="微软雅黑"/>
                <w:color w:val="FF0000"/>
              </w:rPr>
            </w:pPr>
          </w:p>
        </w:tc>
        <w:tc>
          <w:tcPr>
            <w:tcW w:w="791" w:type="pct"/>
            <w:vAlign w:val="center"/>
          </w:tcPr>
          <w:p w:rsidR="00463503" w:rsidRPr="002D147E" w:rsidRDefault="00463503" w:rsidP="007E4678">
            <w:pPr>
              <w:jc w:val="center"/>
              <w:rPr>
                <w:rFonts w:ascii="微软雅黑" w:eastAsia="微软雅黑" w:hAnsi="微软雅黑"/>
                <w:color w:val="FF0000"/>
              </w:rPr>
            </w:pPr>
            <w:r w:rsidRPr="002D147E">
              <w:rPr>
                <w:rFonts w:ascii="微软雅黑" w:eastAsia="微软雅黑" w:hAnsi="微软雅黑" w:cs="Arial"/>
                <w:color w:val="FF0000"/>
                <w:sz w:val="24"/>
                <w:szCs w:val="24"/>
              </w:rPr>
              <w:t>□是</w:t>
            </w:r>
            <w:r w:rsidRPr="002D147E">
              <w:rPr>
                <w:rFonts w:ascii="微软雅黑" w:eastAsia="微软雅黑" w:hAnsi="微软雅黑" w:cs="Arial" w:hint="eastAsia"/>
                <w:color w:val="FF0000"/>
                <w:sz w:val="24"/>
                <w:szCs w:val="24"/>
              </w:rPr>
              <w:t xml:space="preserve"> </w:t>
            </w:r>
            <w:r w:rsidRPr="002D147E">
              <w:rPr>
                <w:rFonts w:ascii="微软雅黑" w:eastAsia="微软雅黑" w:hAnsi="微软雅黑" w:cs="Arial"/>
                <w:color w:val="FF0000"/>
                <w:sz w:val="24"/>
                <w:szCs w:val="24"/>
              </w:rPr>
              <w:t>□否</w:t>
            </w:r>
          </w:p>
        </w:tc>
      </w:tr>
    </w:tbl>
    <w:p w:rsidR="00463503" w:rsidRPr="002D147E" w:rsidRDefault="00463503" w:rsidP="00463503">
      <w:pPr>
        <w:rPr>
          <w:rFonts w:ascii="微软雅黑" w:eastAsia="微软雅黑" w:hAnsi="微软雅黑"/>
          <w:color w:val="000000"/>
          <w:sz w:val="24"/>
          <w:szCs w:val="24"/>
        </w:rPr>
      </w:pPr>
    </w:p>
    <w:p w:rsidR="00463503" w:rsidRPr="002D147E" w:rsidRDefault="00463503" w:rsidP="00463503">
      <w:pPr>
        <w:rPr>
          <w:rFonts w:ascii="微软雅黑" w:eastAsia="微软雅黑" w:hAnsi="微软雅黑"/>
          <w:color w:val="000000"/>
          <w:sz w:val="24"/>
          <w:szCs w:val="24"/>
        </w:rPr>
      </w:pPr>
    </w:p>
    <w:p w:rsidR="00463503" w:rsidRPr="002D147E" w:rsidRDefault="00463503" w:rsidP="00463503">
      <w:pPr>
        <w:rPr>
          <w:rFonts w:ascii="微软雅黑" w:eastAsia="微软雅黑" w:hAnsi="微软雅黑"/>
          <w:color w:val="000000"/>
          <w:sz w:val="24"/>
          <w:szCs w:val="24"/>
        </w:rPr>
      </w:pPr>
    </w:p>
    <w:p w:rsidR="00463503" w:rsidRPr="002D147E" w:rsidRDefault="00463503" w:rsidP="00463503">
      <w:pPr>
        <w:rPr>
          <w:rFonts w:ascii="微软雅黑" w:eastAsia="微软雅黑" w:hAnsi="微软雅黑"/>
          <w:color w:val="000000"/>
          <w:sz w:val="24"/>
          <w:szCs w:val="24"/>
        </w:rPr>
      </w:pPr>
    </w:p>
    <w:p w:rsidR="00463503" w:rsidRPr="002D147E" w:rsidRDefault="00463503" w:rsidP="00463503">
      <w:pPr>
        <w:rPr>
          <w:rFonts w:ascii="微软雅黑" w:eastAsia="微软雅黑" w:hAnsi="微软雅黑"/>
          <w:color w:val="000000"/>
          <w:sz w:val="24"/>
          <w:szCs w:val="24"/>
        </w:rPr>
      </w:pPr>
    </w:p>
    <w:p w:rsidR="00463503" w:rsidRPr="002D147E" w:rsidRDefault="00463503" w:rsidP="00463503">
      <w:pPr>
        <w:rPr>
          <w:rFonts w:ascii="微软雅黑" w:eastAsia="微软雅黑" w:hAnsi="微软雅黑"/>
          <w:color w:val="000000"/>
          <w:sz w:val="24"/>
          <w:szCs w:val="24"/>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778"/>
        <w:gridCol w:w="6828"/>
      </w:tblGrid>
      <w:tr w:rsidR="00463503" w:rsidRPr="002D147E" w:rsidTr="007E4678">
        <w:trPr>
          <w:trHeight w:val="469"/>
          <w:tblHeader/>
        </w:trPr>
        <w:tc>
          <w:tcPr>
            <w:tcW w:w="2778"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828"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499"/>
        </w:trPr>
        <w:tc>
          <w:tcPr>
            <w:tcW w:w="2778"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w:t>
            </w:r>
          </w:p>
        </w:tc>
        <w:tc>
          <w:tcPr>
            <w:tcW w:w="6828" w:type="dxa"/>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pStyle w:val="a4"/>
        <w:rPr>
          <w:rFonts w:ascii="微软雅黑" w:eastAsia="微软雅黑" w:hAnsi="微软雅黑" w:cs="Arial"/>
          <w:color w:val="000000"/>
          <w:sz w:val="24"/>
          <w:szCs w:val="24"/>
        </w:rPr>
      </w:pPr>
    </w:p>
    <w:p w:rsidR="00463503" w:rsidRPr="002D147E" w:rsidRDefault="00463503" w:rsidP="00463503">
      <w:pPr>
        <w:pStyle w:val="a4"/>
        <w:rPr>
          <w:rFonts w:ascii="微软雅黑" w:eastAsia="微软雅黑" w:hAnsi="微软雅黑" w:cs="Arial"/>
          <w:color w:val="000000"/>
          <w:sz w:val="24"/>
          <w:szCs w:val="24"/>
        </w:rPr>
      </w:pPr>
    </w:p>
    <w:p w:rsidR="00463503" w:rsidRPr="002D147E" w:rsidRDefault="00463503" w:rsidP="00463503">
      <w:pPr>
        <w:pStyle w:val="a4"/>
        <w:rPr>
          <w:rFonts w:ascii="微软雅黑" w:eastAsia="微软雅黑" w:hAnsi="微软雅黑" w:cs="Arial"/>
          <w:color w:val="000000"/>
          <w:sz w:val="24"/>
          <w:szCs w:val="24"/>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167"/>
        <w:gridCol w:w="5439"/>
      </w:tblGrid>
      <w:tr w:rsidR="00463503" w:rsidRPr="002D147E" w:rsidTr="007E4678">
        <w:trPr>
          <w:trHeight w:val="464"/>
          <w:tblHeader/>
        </w:trPr>
        <w:tc>
          <w:tcPr>
            <w:tcW w:w="4167"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5439"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rPr>
          <w:trHeight w:val="464"/>
        </w:trPr>
        <w:tc>
          <w:tcPr>
            <w:tcW w:w="4167"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39"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rPr>
          <w:trHeight w:val="464"/>
        </w:trPr>
        <w:tc>
          <w:tcPr>
            <w:tcW w:w="4167"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5439"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rPr>
          <w:trHeight w:val="464"/>
        </w:trPr>
        <w:tc>
          <w:tcPr>
            <w:tcW w:w="4167"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39"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f5"/>
        <w:keepNext/>
        <w:spacing w:line="240" w:lineRule="auto"/>
        <w:rPr>
          <w:rFonts w:ascii="微软雅黑" w:eastAsia="微软雅黑" w:hAnsi="微软雅黑"/>
          <w:color w:val="000000"/>
          <w:sz w:val="24"/>
          <w:szCs w:val="24"/>
        </w:rPr>
      </w:pPr>
      <w:r w:rsidRPr="002D147E">
        <w:rPr>
          <w:rFonts w:ascii="微软雅黑" w:eastAsia="微软雅黑" w:hAnsi="微软雅黑"/>
          <w:color w:val="000000"/>
          <w:sz w:val="24"/>
          <w:szCs w:val="24"/>
        </w:rPr>
        <w:br w:type="page"/>
      </w:r>
      <w:bookmarkStart w:id="75" w:name="_Ref291242271"/>
      <w:bookmarkStart w:id="76" w:name="_Toc172498678"/>
      <w:r w:rsidRPr="002D147E">
        <w:rPr>
          <w:rFonts w:ascii="微软雅黑" w:eastAsia="微软雅黑" w:hAnsi="微软雅黑" w:hint="eastAsia"/>
          <w:color w:val="000000"/>
          <w:sz w:val="24"/>
          <w:szCs w:val="24"/>
        </w:rPr>
        <w:lastRenderedPageBreak/>
        <w:t>IQ表 2</w:t>
      </w:r>
    </w:p>
    <w:bookmarkEnd w:id="75"/>
    <w:bookmarkEnd w:id="76"/>
    <w:p w:rsidR="00463503" w:rsidRPr="002D147E" w:rsidRDefault="00463503" w:rsidP="00463503">
      <w:pPr>
        <w:pStyle w:val="af5"/>
        <w:spacing w:before="120" w:after="240" w:line="240" w:lineRule="auto"/>
        <w:jc w:val="center"/>
        <w:rPr>
          <w:rFonts w:ascii="微软雅黑" w:eastAsia="微软雅黑" w:hAnsi="微软雅黑"/>
          <w:color w:val="2E74B5" w:themeColor="accent1" w:themeShade="BF"/>
          <w:sz w:val="24"/>
          <w:szCs w:val="24"/>
        </w:rPr>
      </w:pPr>
      <w:r w:rsidRPr="002D147E">
        <w:rPr>
          <w:rFonts w:ascii="微软雅黑" w:eastAsia="微软雅黑" w:hAnsi="微软雅黑" w:hint="eastAsia"/>
          <w:bCs/>
          <w:color w:val="2E74B5" w:themeColor="accent1" w:themeShade="BF"/>
          <w:sz w:val="24"/>
          <w:szCs w:val="24"/>
        </w:rPr>
        <w:t>****</w:t>
      </w:r>
      <w:r w:rsidR="00724C42">
        <w:rPr>
          <w:rFonts w:ascii="微软雅黑" w:eastAsia="微软雅黑" w:hAnsi="微软雅黑" w:cs="Arial" w:hint="eastAsia"/>
          <w:color w:val="FF0000"/>
          <w:sz w:val="24"/>
          <w:szCs w:val="24"/>
        </w:rPr>
        <w:t>……</w:t>
      </w:r>
      <w:r w:rsidRPr="002D147E">
        <w:rPr>
          <w:rFonts w:ascii="微软雅黑" w:eastAsia="微软雅黑" w:hAnsi="微软雅黑" w:hint="eastAsia"/>
          <w:color w:val="2E74B5" w:themeColor="accent1" w:themeShade="BF"/>
          <w:sz w:val="24"/>
          <w:szCs w:val="24"/>
        </w:rPr>
        <w:t>安装确认</w:t>
      </w: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809"/>
        <w:gridCol w:w="3119"/>
        <w:gridCol w:w="2693"/>
        <w:gridCol w:w="1985"/>
      </w:tblGrid>
      <w:tr w:rsidR="00463503" w:rsidRPr="002D147E" w:rsidTr="007E4678">
        <w:trPr>
          <w:trHeight w:val="401"/>
          <w:tblHeader/>
        </w:trPr>
        <w:tc>
          <w:tcPr>
            <w:tcW w:w="1809" w:type="dxa"/>
            <w:shd w:val="clear" w:color="auto" w:fill="F2F2F2"/>
            <w:vAlign w:val="center"/>
          </w:tcPr>
          <w:p w:rsidR="00463503" w:rsidRPr="002D147E" w:rsidRDefault="00463503" w:rsidP="007E4678">
            <w:pPr>
              <w:jc w:val="center"/>
              <w:rPr>
                <w:rFonts w:ascii="微软雅黑" w:eastAsia="微软雅黑" w:hAnsi="微软雅黑"/>
                <w:color w:val="2E74B5" w:themeColor="accent1" w:themeShade="BF"/>
                <w:sz w:val="24"/>
                <w:szCs w:val="24"/>
              </w:rPr>
            </w:pPr>
            <w:r w:rsidRPr="002D147E">
              <w:rPr>
                <w:rFonts w:ascii="微软雅黑" w:eastAsia="微软雅黑" w:hAnsi="微软雅黑" w:hint="eastAsia"/>
                <w:color w:val="2E74B5" w:themeColor="accent1" w:themeShade="BF"/>
                <w:sz w:val="24"/>
                <w:szCs w:val="24"/>
              </w:rPr>
              <w:t>检查项目</w:t>
            </w:r>
          </w:p>
        </w:tc>
        <w:tc>
          <w:tcPr>
            <w:tcW w:w="3119" w:type="dxa"/>
            <w:shd w:val="clear" w:color="auto" w:fill="F2F2F2"/>
            <w:vAlign w:val="center"/>
          </w:tcPr>
          <w:p w:rsidR="00463503" w:rsidRPr="002D147E" w:rsidRDefault="00463503" w:rsidP="007E4678">
            <w:pPr>
              <w:jc w:val="center"/>
              <w:rPr>
                <w:rFonts w:ascii="微软雅黑" w:eastAsia="微软雅黑" w:hAnsi="微软雅黑"/>
                <w:color w:val="2E74B5" w:themeColor="accent1" w:themeShade="BF"/>
                <w:sz w:val="24"/>
                <w:szCs w:val="24"/>
              </w:rPr>
            </w:pPr>
            <w:r w:rsidRPr="002D147E">
              <w:rPr>
                <w:rFonts w:ascii="微软雅黑" w:eastAsia="微软雅黑" w:hAnsi="微软雅黑" w:hint="eastAsia"/>
                <w:color w:val="2E74B5" w:themeColor="accent1" w:themeShade="BF"/>
                <w:sz w:val="24"/>
                <w:szCs w:val="24"/>
              </w:rPr>
              <w:t>检查标准</w:t>
            </w:r>
          </w:p>
        </w:tc>
        <w:tc>
          <w:tcPr>
            <w:tcW w:w="2693" w:type="dxa"/>
            <w:shd w:val="clear" w:color="auto" w:fill="F2F2F2"/>
            <w:vAlign w:val="center"/>
          </w:tcPr>
          <w:p w:rsidR="00463503" w:rsidRPr="002D147E" w:rsidRDefault="00463503" w:rsidP="007E4678">
            <w:pPr>
              <w:jc w:val="center"/>
              <w:rPr>
                <w:rFonts w:ascii="微软雅黑" w:eastAsia="微软雅黑" w:hAnsi="微软雅黑"/>
                <w:color w:val="2E74B5" w:themeColor="accent1" w:themeShade="BF"/>
                <w:sz w:val="24"/>
                <w:szCs w:val="24"/>
              </w:rPr>
            </w:pPr>
            <w:r w:rsidRPr="002D147E">
              <w:rPr>
                <w:rFonts w:ascii="微软雅黑" w:eastAsia="微软雅黑" w:hAnsi="微软雅黑" w:hint="eastAsia"/>
                <w:color w:val="2E74B5" w:themeColor="accent1" w:themeShade="BF"/>
                <w:sz w:val="24"/>
                <w:szCs w:val="24"/>
              </w:rPr>
              <w:t>检查方法</w:t>
            </w:r>
          </w:p>
        </w:tc>
        <w:tc>
          <w:tcPr>
            <w:tcW w:w="1985"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color w:val="2E74B5" w:themeColor="accent1" w:themeShade="BF"/>
                <w:sz w:val="24"/>
                <w:szCs w:val="24"/>
              </w:rPr>
            </w:pPr>
            <w:r w:rsidRPr="002D147E">
              <w:rPr>
                <w:rFonts w:ascii="微软雅黑" w:eastAsia="微软雅黑" w:hAnsi="微软雅黑" w:hint="eastAsia"/>
                <w:color w:val="2E74B5" w:themeColor="accent1" w:themeShade="BF"/>
                <w:sz w:val="24"/>
                <w:szCs w:val="24"/>
              </w:rPr>
              <w:t>是否符合标准</w:t>
            </w:r>
          </w:p>
        </w:tc>
      </w:tr>
      <w:tr w:rsidR="00463503" w:rsidRPr="002D147E" w:rsidTr="007E4678">
        <w:trPr>
          <w:trHeight w:val="356"/>
        </w:trPr>
        <w:tc>
          <w:tcPr>
            <w:tcW w:w="1809" w:type="dxa"/>
            <w:vAlign w:val="center"/>
          </w:tcPr>
          <w:p w:rsidR="00463503" w:rsidRPr="002D147E" w:rsidRDefault="00463503" w:rsidP="007E4678">
            <w:pPr>
              <w:pStyle w:val="af4"/>
              <w:spacing w:line="480"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电源</w:t>
            </w:r>
          </w:p>
        </w:tc>
        <w:tc>
          <w:tcPr>
            <w:tcW w:w="3119" w:type="dxa"/>
            <w:vAlign w:val="center"/>
          </w:tcPr>
          <w:p w:rsidR="00463503" w:rsidRPr="002D147E" w:rsidRDefault="00463503" w:rsidP="007E4678">
            <w:pPr>
              <w:spacing w:line="480" w:lineRule="auto"/>
              <w:rPr>
                <w:rFonts w:ascii="微软雅黑" w:eastAsia="微软雅黑" w:hAnsi="微软雅黑" w:cs="Arial"/>
                <w:color w:val="2E74B5" w:themeColor="accent1" w:themeShade="BF"/>
                <w:sz w:val="24"/>
                <w:szCs w:val="24"/>
              </w:rPr>
            </w:pPr>
          </w:p>
        </w:tc>
        <w:tc>
          <w:tcPr>
            <w:tcW w:w="2693" w:type="dxa"/>
            <w:vAlign w:val="center"/>
          </w:tcPr>
          <w:p w:rsidR="00463503" w:rsidRPr="002D147E" w:rsidRDefault="00463503" w:rsidP="007E4678">
            <w:pPr>
              <w:spacing w:line="480"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现场用万能表测试</w:t>
            </w:r>
          </w:p>
        </w:tc>
        <w:tc>
          <w:tcPr>
            <w:tcW w:w="1985" w:type="dxa"/>
            <w:vAlign w:val="center"/>
          </w:tcPr>
          <w:p w:rsidR="00463503" w:rsidRPr="002D147E" w:rsidRDefault="00463503" w:rsidP="007E4678">
            <w:pPr>
              <w:spacing w:line="480" w:lineRule="auto"/>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356"/>
        </w:trPr>
        <w:tc>
          <w:tcPr>
            <w:tcW w:w="1809" w:type="dxa"/>
            <w:vAlign w:val="center"/>
          </w:tcPr>
          <w:p w:rsidR="00463503" w:rsidRPr="002D147E" w:rsidRDefault="00463503" w:rsidP="007E4678">
            <w:pPr>
              <w:pStyle w:val="af4"/>
              <w:spacing w:line="480" w:lineRule="auto"/>
              <w:jc w:val="both"/>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安放位置</w:t>
            </w:r>
          </w:p>
        </w:tc>
        <w:tc>
          <w:tcPr>
            <w:tcW w:w="3119" w:type="dxa"/>
            <w:vAlign w:val="center"/>
          </w:tcPr>
          <w:p w:rsidR="00463503" w:rsidRPr="002D147E" w:rsidRDefault="00463503" w:rsidP="007E4678">
            <w:pPr>
              <w:spacing w:line="480" w:lineRule="auto"/>
              <w:rPr>
                <w:rFonts w:ascii="微软雅黑" w:eastAsia="微软雅黑" w:hAnsi="微软雅黑" w:cs="Arial"/>
                <w:color w:val="2E74B5" w:themeColor="accent1" w:themeShade="BF"/>
                <w:sz w:val="24"/>
                <w:szCs w:val="24"/>
                <w:highlight w:val="yellow"/>
              </w:rPr>
            </w:pPr>
          </w:p>
        </w:tc>
        <w:tc>
          <w:tcPr>
            <w:tcW w:w="2693" w:type="dxa"/>
            <w:vAlign w:val="center"/>
          </w:tcPr>
          <w:p w:rsidR="00463503" w:rsidRPr="002D147E" w:rsidRDefault="00463503" w:rsidP="007E4678">
            <w:pPr>
              <w:spacing w:line="480"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现场查看</w:t>
            </w:r>
          </w:p>
        </w:tc>
        <w:tc>
          <w:tcPr>
            <w:tcW w:w="1985" w:type="dxa"/>
            <w:vAlign w:val="center"/>
          </w:tcPr>
          <w:p w:rsidR="00463503" w:rsidRPr="002D147E" w:rsidRDefault="00463503" w:rsidP="007E4678">
            <w:pPr>
              <w:spacing w:line="480" w:lineRule="auto"/>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728"/>
        </w:trPr>
        <w:tc>
          <w:tcPr>
            <w:tcW w:w="1809" w:type="dxa"/>
            <w:vAlign w:val="center"/>
          </w:tcPr>
          <w:p w:rsidR="00463503" w:rsidRPr="002D147E" w:rsidRDefault="00463503" w:rsidP="007E4678">
            <w:pPr>
              <w:pStyle w:val="af4"/>
              <w:spacing w:line="480" w:lineRule="auto"/>
              <w:jc w:val="both"/>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数据线连接</w:t>
            </w:r>
          </w:p>
        </w:tc>
        <w:tc>
          <w:tcPr>
            <w:tcW w:w="3119" w:type="dxa"/>
            <w:vAlign w:val="center"/>
          </w:tcPr>
          <w:p w:rsidR="00463503" w:rsidRPr="002D147E" w:rsidRDefault="00463503" w:rsidP="007E4678">
            <w:pPr>
              <w:spacing w:line="480" w:lineRule="auto"/>
              <w:rPr>
                <w:rFonts w:ascii="微软雅黑" w:eastAsia="微软雅黑" w:hAnsi="微软雅黑" w:cs="Arial"/>
                <w:color w:val="2E74B5" w:themeColor="accent1" w:themeShade="BF"/>
                <w:sz w:val="24"/>
                <w:szCs w:val="24"/>
                <w:highlight w:val="yellow"/>
              </w:rPr>
            </w:pPr>
          </w:p>
        </w:tc>
        <w:tc>
          <w:tcPr>
            <w:tcW w:w="2693" w:type="dxa"/>
            <w:vAlign w:val="center"/>
          </w:tcPr>
          <w:p w:rsidR="00463503" w:rsidRPr="002D147E" w:rsidRDefault="00463503" w:rsidP="007E4678">
            <w:pPr>
              <w:spacing w:line="480" w:lineRule="auto"/>
              <w:rPr>
                <w:rFonts w:ascii="微软雅黑" w:eastAsia="微软雅黑" w:hAnsi="微软雅黑" w:cs="Arial"/>
                <w:color w:val="2E74B5" w:themeColor="accent1" w:themeShade="BF"/>
                <w:sz w:val="24"/>
                <w:szCs w:val="24"/>
              </w:rPr>
            </w:pPr>
            <w:r w:rsidRPr="002D147E">
              <w:rPr>
                <w:rFonts w:ascii="微软雅黑" w:eastAsia="微软雅黑" w:hAnsi="微软雅黑" w:hint="eastAsia"/>
                <w:color w:val="2E74B5" w:themeColor="accent1" w:themeShade="BF"/>
                <w:sz w:val="24"/>
                <w:szCs w:val="24"/>
              </w:rPr>
              <w:t>现场检查铭牌及设备资料检查</w:t>
            </w:r>
          </w:p>
        </w:tc>
        <w:tc>
          <w:tcPr>
            <w:tcW w:w="1985" w:type="dxa"/>
            <w:vAlign w:val="center"/>
          </w:tcPr>
          <w:p w:rsidR="00463503" w:rsidRPr="002D147E" w:rsidRDefault="00463503" w:rsidP="007E4678">
            <w:pPr>
              <w:spacing w:line="480" w:lineRule="auto"/>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356"/>
        </w:trPr>
        <w:tc>
          <w:tcPr>
            <w:tcW w:w="1809" w:type="dxa"/>
            <w:vAlign w:val="center"/>
          </w:tcPr>
          <w:p w:rsidR="00463503" w:rsidRPr="002D147E" w:rsidRDefault="00463503" w:rsidP="007E4678">
            <w:pPr>
              <w:pStyle w:val="af4"/>
              <w:spacing w:line="480" w:lineRule="auto"/>
              <w:jc w:val="both"/>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电源线连接</w:t>
            </w:r>
          </w:p>
        </w:tc>
        <w:tc>
          <w:tcPr>
            <w:tcW w:w="3119" w:type="dxa"/>
            <w:vAlign w:val="center"/>
          </w:tcPr>
          <w:p w:rsidR="00463503" w:rsidRPr="002D147E" w:rsidRDefault="00463503" w:rsidP="007E4678">
            <w:pPr>
              <w:spacing w:line="480" w:lineRule="auto"/>
              <w:rPr>
                <w:rFonts w:ascii="微软雅黑" w:eastAsia="微软雅黑" w:hAnsi="微软雅黑" w:cs="Arial"/>
                <w:color w:val="2E74B5" w:themeColor="accent1" w:themeShade="BF"/>
                <w:sz w:val="24"/>
                <w:szCs w:val="24"/>
                <w:highlight w:val="yellow"/>
              </w:rPr>
            </w:pPr>
          </w:p>
        </w:tc>
        <w:tc>
          <w:tcPr>
            <w:tcW w:w="2693" w:type="dxa"/>
            <w:vAlign w:val="center"/>
          </w:tcPr>
          <w:p w:rsidR="00463503" w:rsidRPr="002D147E" w:rsidRDefault="00463503" w:rsidP="007E4678">
            <w:pPr>
              <w:spacing w:line="480"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现场查看</w:t>
            </w:r>
          </w:p>
        </w:tc>
        <w:tc>
          <w:tcPr>
            <w:tcW w:w="1985" w:type="dxa"/>
            <w:vAlign w:val="center"/>
          </w:tcPr>
          <w:p w:rsidR="00463503" w:rsidRPr="002D147E" w:rsidRDefault="00463503" w:rsidP="007E4678">
            <w:pPr>
              <w:spacing w:line="480" w:lineRule="auto"/>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802"/>
        </w:trPr>
        <w:tc>
          <w:tcPr>
            <w:tcW w:w="1809" w:type="dxa"/>
            <w:vAlign w:val="center"/>
          </w:tcPr>
          <w:p w:rsidR="00463503" w:rsidRPr="002D147E" w:rsidRDefault="00463503" w:rsidP="007E4678">
            <w:pPr>
              <w:spacing w:line="480" w:lineRule="auto"/>
              <w:rPr>
                <w:rFonts w:ascii="微软雅黑" w:eastAsia="微软雅黑" w:hAnsi="微软雅黑"/>
                <w:color w:val="2E74B5" w:themeColor="accent1" w:themeShade="BF"/>
                <w:sz w:val="24"/>
                <w:szCs w:val="24"/>
              </w:rPr>
            </w:pPr>
            <w:r w:rsidRPr="002D147E">
              <w:rPr>
                <w:rFonts w:ascii="微软雅黑" w:eastAsia="微软雅黑" w:hAnsi="微软雅黑" w:hint="eastAsia"/>
                <w:color w:val="2E74B5" w:themeColor="accent1" w:themeShade="BF"/>
                <w:sz w:val="24"/>
                <w:szCs w:val="24"/>
              </w:rPr>
              <w:t>设备性能检查</w:t>
            </w:r>
          </w:p>
        </w:tc>
        <w:tc>
          <w:tcPr>
            <w:tcW w:w="3119" w:type="dxa"/>
            <w:vAlign w:val="center"/>
          </w:tcPr>
          <w:p w:rsidR="00463503" w:rsidRPr="002D147E" w:rsidRDefault="00463503" w:rsidP="007E4678">
            <w:pPr>
              <w:spacing w:line="480" w:lineRule="auto"/>
              <w:rPr>
                <w:rFonts w:ascii="微软雅黑" w:eastAsia="微软雅黑" w:hAnsi="微软雅黑"/>
                <w:color w:val="2E74B5" w:themeColor="accent1" w:themeShade="BF"/>
                <w:sz w:val="24"/>
                <w:szCs w:val="24"/>
              </w:rPr>
            </w:pPr>
          </w:p>
        </w:tc>
        <w:tc>
          <w:tcPr>
            <w:tcW w:w="2693" w:type="dxa"/>
            <w:vAlign w:val="center"/>
          </w:tcPr>
          <w:p w:rsidR="00463503" w:rsidRPr="002D147E" w:rsidRDefault="00463503" w:rsidP="007E4678">
            <w:pPr>
              <w:spacing w:line="480" w:lineRule="auto"/>
              <w:rPr>
                <w:rFonts w:ascii="微软雅黑" w:eastAsia="微软雅黑" w:hAnsi="微软雅黑"/>
                <w:color w:val="2E74B5" w:themeColor="accent1" w:themeShade="BF"/>
                <w:sz w:val="24"/>
                <w:szCs w:val="24"/>
              </w:rPr>
            </w:pPr>
            <w:r w:rsidRPr="002D147E">
              <w:rPr>
                <w:rFonts w:ascii="微软雅黑" w:eastAsia="微软雅黑" w:hAnsi="微软雅黑" w:hint="eastAsia"/>
                <w:color w:val="2E74B5" w:themeColor="accent1" w:themeShade="BF"/>
                <w:sz w:val="24"/>
                <w:szCs w:val="24"/>
              </w:rPr>
              <w:t>现场检查铭牌及设备资料检查</w:t>
            </w:r>
          </w:p>
        </w:tc>
        <w:tc>
          <w:tcPr>
            <w:tcW w:w="1985" w:type="dxa"/>
            <w:vAlign w:val="center"/>
          </w:tcPr>
          <w:p w:rsidR="00463503" w:rsidRPr="002D147E" w:rsidRDefault="00463503" w:rsidP="007E4678">
            <w:pPr>
              <w:spacing w:line="480" w:lineRule="auto"/>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bl>
    <w:p w:rsidR="00463503" w:rsidRPr="002D147E" w:rsidRDefault="00463503" w:rsidP="00463503">
      <w:pPr>
        <w:rPr>
          <w:rFonts w:ascii="微软雅黑" w:eastAsia="微软雅黑" w:hAnsi="微软雅黑"/>
          <w:color w:val="2E74B5" w:themeColor="accent1" w:themeShade="BF"/>
        </w:rPr>
      </w:pPr>
    </w:p>
    <w:p w:rsidR="00463503" w:rsidRPr="002D147E" w:rsidRDefault="00463503" w:rsidP="00463503">
      <w:pPr>
        <w:rPr>
          <w:rFonts w:ascii="微软雅黑" w:eastAsia="微软雅黑" w:hAnsi="微软雅黑"/>
          <w:color w:val="2E74B5" w:themeColor="accent1" w:themeShade="BF"/>
          <w:sz w:val="24"/>
          <w:szCs w:val="24"/>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778"/>
        <w:gridCol w:w="6828"/>
      </w:tblGrid>
      <w:tr w:rsidR="00463503" w:rsidRPr="002D147E" w:rsidTr="007E4678">
        <w:trPr>
          <w:trHeight w:val="469"/>
          <w:tblHeader/>
        </w:trPr>
        <w:tc>
          <w:tcPr>
            <w:tcW w:w="2778"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2E74B5" w:themeColor="accent1" w:themeShade="BF"/>
                <w:sz w:val="24"/>
                <w:szCs w:val="24"/>
              </w:rPr>
            </w:pPr>
            <w:r w:rsidRPr="002D147E">
              <w:rPr>
                <w:rFonts w:ascii="微软雅黑" w:eastAsia="微软雅黑" w:hAnsi="微软雅黑" w:cs="Arial"/>
                <w:b/>
                <w:color w:val="2E74B5" w:themeColor="accent1" w:themeShade="BF"/>
                <w:sz w:val="24"/>
                <w:szCs w:val="24"/>
              </w:rPr>
              <w:t>结论</w:t>
            </w:r>
          </w:p>
        </w:tc>
        <w:tc>
          <w:tcPr>
            <w:tcW w:w="6828"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rPr>
                <w:rFonts w:ascii="微软雅黑" w:eastAsia="微软雅黑" w:hAnsi="微软雅黑" w:cs="Arial"/>
                <w:b/>
                <w:color w:val="2E74B5" w:themeColor="accent1" w:themeShade="BF"/>
                <w:sz w:val="24"/>
                <w:szCs w:val="24"/>
              </w:rPr>
            </w:pPr>
            <w:r w:rsidRPr="002D147E">
              <w:rPr>
                <w:rFonts w:ascii="微软雅黑" w:eastAsia="微软雅黑" w:hAnsi="微软雅黑" w:cs="Arial"/>
                <w:b/>
                <w:color w:val="2E74B5" w:themeColor="accent1" w:themeShade="BF"/>
                <w:sz w:val="24"/>
                <w:szCs w:val="24"/>
              </w:rPr>
              <w:t>评价或建议：</w:t>
            </w:r>
          </w:p>
        </w:tc>
      </w:tr>
      <w:tr w:rsidR="00463503" w:rsidRPr="002D147E" w:rsidTr="007E4678">
        <w:trPr>
          <w:trHeight w:val="1605"/>
        </w:trPr>
        <w:tc>
          <w:tcPr>
            <w:tcW w:w="2778" w:type="dxa"/>
            <w:vAlign w:val="center"/>
          </w:tcPr>
          <w:p w:rsidR="00463503" w:rsidRPr="002D147E" w:rsidRDefault="00463503" w:rsidP="007E4678">
            <w:pPr>
              <w:pStyle w:val="a4"/>
              <w:jc w:val="center"/>
              <w:rPr>
                <w:rFonts w:ascii="微软雅黑" w:eastAsia="微软雅黑" w:hAnsi="微软雅黑" w:cs="Arial"/>
                <w:color w:val="2E74B5" w:themeColor="accent1" w:themeShade="BF"/>
                <w:sz w:val="24"/>
                <w:szCs w:val="24"/>
              </w:rPr>
            </w:pPr>
            <w:r w:rsidRPr="002D147E">
              <w:rPr>
                <w:rFonts w:ascii="微软雅黑" w:eastAsia="微软雅黑" w:hAnsi="微软雅黑" w:cs="Arial"/>
                <w:color w:val="2E74B5" w:themeColor="accent1" w:themeShade="BF"/>
                <w:sz w:val="24"/>
                <w:szCs w:val="24"/>
              </w:rPr>
              <w:t>是否达到可接受标准</w:t>
            </w:r>
          </w:p>
          <w:p w:rsidR="00463503" w:rsidRPr="002D147E" w:rsidRDefault="00463503" w:rsidP="007E4678">
            <w:pPr>
              <w:pStyle w:val="a4"/>
              <w:jc w:val="center"/>
              <w:rPr>
                <w:rFonts w:ascii="微软雅黑" w:eastAsia="微软雅黑" w:hAnsi="微软雅黑" w:cs="Arial"/>
                <w:color w:val="2E74B5" w:themeColor="accent1" w:themeShade="BF"/>
                <w:sz w:val="24"/>
                <w:szCs w:val="24"/>
              </w:rPr>
            </w:pPr>
            <w:r w:rsidRPr="002D147E">
              <w:rPr>
                <w:rFonts w:ascii="微软雅黑" w:eastAsia="微软雅黑" w:hAnsi="微软雅黑" w:cs="Arial"/>
                <w:color w:val="2E74B5" w:themeColor="accent1" w:themeShade="BF"/>
                <w:sz w:val="24"/>
                <w:szCs w:val="24"/>
              </w:rPr>
              <w:t>□是□否</w:t>
            </w:r>
          </w:p>
        </w:tc>
        <w:tc>
          <w:tcPr>
            <w:tcW w:w="6828" w:type="dxa"/>
            <w:vAlign w:val="center"/>
          </w:tcPr>
          <w:p w:rsidR="00463503" w:rsidRPr="002D147E" w:rsidRDefault="00463503" w:rsidP="007E4678">
            <w:pPr>
              <w:pStyle w:val="a4"/>
              <w:rPr>
                <w:rFonts w:ascii="微软雅黑" w:eastAsia="微软雅黑" w:hAnsi="微软雅黑" w:cs="Arial"/>
                <w:color w:val="2E74B5" w:themeColor="accent1" w:themeShade="BF"/>
                <w:sz w:val="24"/>
                <w:szCs w:val="24"/>
              </w:rPr>
            </w:pPr>
          </w:p>
        </w:tc>
      </w:tr>
    </w:tbl>
    <w:p w:rsidR="00463503" w:rsidRPr="002D147E" w:rsidRDefault="00463503" w:rsidP="00463503">
      <w:pPr>
        <w:pStyle w:val="a4"/>
        <w:rPr>
          <w:rFonts w:ascii="微软雅黑" w:eastAsia="微软雅黑" w:hAnsi="微软雅黑" w:cs="Arial"/>
          <w:color w:val="2E74B5" w:themeColor="accent1" w:themeShade="BF"/>
          <w:sz w:val="24"/>
          <w:szCs w:val="24"/>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167"/>
        <w:gridCol w:w="5439"/>
      </w:tblGrid>
      <w:tr w:rsidR="00463503" w:rsidRPr="002D147E" w:rsidTr="007E4678">
        <w:trPr>
          <w:trHeight w:val="464"/>
          <w:tblHeader/>
        </w:trPr>
        <w:tc>
          <w:tcPr>
            <w:tcW w:w="4167" w:type="dxa"/>
            <w:shd w:val="clear" w:color="auto" w:fill="F2F2F2"/>
            <w:vAlign w:val="center"/>
          </w:tcPr>
          <w:p w:rsidR="00463503" w:rsidRPr="002D147E" w:rsidRDefault="00463503" w:rsidP="007E4678">
            <w:pPr>
              <w:pStyle w:val="a4"/>
              <w:jc w:val="center"/>
              <w:rPr>
                <w:rFonts w:ascii="微软雅黑" w:eastAsia="微软雅黑" w:hAnsi="微软雅黑" w:cs="Arial"/>
                <w:b/>
                <w:color w:val="2E74B5" w:themeColor="accent1" w:themeShade="BF"/>
                <w:sz w:val="24"/>
                <w:szCs w:val="24"/>
              </w:rPr>
            </w:pPr>
            <w:r w:rsidRPr="002D147E">
              <w:rPr>
                <w:rFonts w:ascii="微软雅黑" w:eastAsia="微软雅黑" w:hAnsi="微软雅黑" w:cs="Arial"/>
                <w:b/>
                <w:color w:val="2E74B5" w:themeColor="accent1" w:themeShade="BF"/>
                <w:sz w:val="24"/>
                <w:szCs w:val="24"/>
              </w:rPr>
              <w:t>检查人</w:t>
            </w:r>
          </w:p>
        </w:tc>
        <w:tc>
          <w:tcPr>
            <w:tcW w:w="5439" w:type="dxa"/>
            <w:shd w:val="clear" w:color="auto" w:fill="F2F2F2"/>
            <w:vAlign w:val="center"/>
          </w:tcPr>
          <w:p w:rsidR="00463503" w:rsidRPr="002D147E" w:rsidRDefault="00463503" w:rsidP="007E4678">
            <w:pPr>
              <w:pStyle w:val="a4"/>
              <w:jc w:val="center"/>
              <w:rPr>
                <w:rFonts w:ascii="微软雅黑" w:eastAsia="微软雅黑" w:hAnsi="微软雅黑" w:cs="Arial"/>
                <w:b/>
                <w:color w:val="2E74B5" w:themeColor="accent1" w:themeShade="BF"/>
                <w:sz w:val="24"/>
                <w:szCs w:val="24"/>
              </w:rPr>
            </w:pPr>
            <w:r w:rsidRPr="002D147E">
              <w:rPr>
                <w:rFonts w:ascii="微软雅黑" w:eastAsia="微软雅黑" w:hAnsi="微软雅黑" w:cs="Arial"/>
                <w:b/>
                <w:color w:val="2E74B5" w:themeColor="accent1" w:themeShade="BF"/>
                <w:sz w:val="24"/>
                <w:szCs w:val="24"/>
              </w:rPr>
              <w:t>日期</w:t>
            </w:r>
          </w:p>
        </w:tc>
      </w:tr>
      <w:tr w:rsidR="00463503" w:rsidRPr="002D147E" w:rsidTr="007E4678">
        <w:trPr>
          <w:trHeight w:val="464"/>
        </w:trPr>
        <w:tc>
          <w:tcPr>
            <w:tcW w:w="4167" w:type="dxa"/>
            <w:vAlign w:val="center"/>
          </w:tcPr>
          <w:p w:rsidR="00463503" w:rsidRPr="002D147E" w:rsidRDefault="00463503" w:rsidP="007E4678">
            <w:pPr>
              <w:pStyle w:val="a4"/>
              <w:jc w:val="center"/>
              <w:rPr>
                <w:rFonts w:ascii="微软雅黑" w:eastAsia="微软雅黑" w:hAnsi="微软雅黑" w:cs="Arial"/>
                <w:color w:val="2E74B5" w:themeColor="accent1" w:themeShade="BF"/>
                <w:sz w:val="24"/>
                <w:szCs w:val="24"/>
              </w:rPr>
            </w:pPr>
          </w:p>
        </w:tc>
        <w:tc>
          <w:tcPr>
            <w:tcW w:w="5439" w:type="dxa"/>
            <w:vAlign w:val="center"/>
          </w:tcPr>
          <w:p w:rsidR="00463503" w:rsidRPr="002D147E" w:rsidRDefault="00463503" w:rsidP="007E4678">
            <w:pPr>
              <w:pStyle w:val="a4"/>
              <w:jc w:val="center"/>
              <w:rPr>
                <w:rFonts w:ascii="微软雅黑" w:eastAsia="微软雅黑" w:hAnsi="微软雅黑" w:cs="Arial"/>
                <w:color w:val="2E74B5" w:themeColor="accent1" w:themeShade="BF"/>
                <w:sz w:val="24"/>
                <w:szCs w:val="24"/>
              </w:rPr>
            </w:pPr>
          </w:p>
        </w:tc>
      </w:tr>
      <w:tr w:rsidR="00463503" w:rsidRPr="002D147E" w:rsidTr="007E4678">
        <w:trPr>
          <w:trHeight w:val="464"/>
        </w:trPr>
        <w:tc>
          <w:tcPr>
            <w:tcW w:w="4167" w:type="dxa"/>
            <w:shd w:val="clear" w:color="auto" w:fill="F2F2F2"/>
            <w:vAlign w:val="center"/>
          </w:tcPr>
          <w:p w:rsidR="00463503" w:rsidRPr="002D147E" w:rsidRDefault="00463503" w:rsidP="007E4678">
            <w:pPr>
              <w:pStyle w:val="a4"/>
              <w:jc w:val="center"/>
              <w:rPr>
                <w:rFonts w:ascii="微软雅黑" w:eastAsia="微软雅黑" w:hAnsi="微软雅黑" w:cs="Arial"/>
                <w:b/>
                <w:color w:val="2E74B5" w:themeColor="accent1" w:themeShade="BF"/>
                <w:sz w:val="24"/>
                <w:szCs w:val="24"/>
              </w:rPr>
            </w:pPr>
            <w:r w:rsidRPr="002D147E">
              <w:rPr>
                <w:rFonts w:ascii="微软雅黑" w:eastAsia="微软雅黑" w:hAnsi="微软雅黑" w:cs="Arial"/>
                <w:b/>
                <w:color w:val="2E74B5" w:themeColor="accent1" w:themeShade="BF"/>
                <w:sz w:val="24"/>
                <w:szCs w:val="24"/>
              </w:rPr>
              <w:t>复核人</w:t>
            </w:r>
          </w:p>
        </w:tc>
        <w:tc>
          <w:tcPr>
            <w:tcW w:w="5439" w:type="dxa"/>
            <w:shd w:val="clear" w:color="auto" w:fill="F2F2F2"/>
            <w:vAlign w:val="center"/>
          </w:tcPr>
          <w:p w:rsidR="00463503" w:rsidRPr="002D147E" w:rsidRDefault="00463503" w:rsidP="007E4678">
            <w:pPr>
              <w:pStyle w:val="a4"/>
              <w:jc w:val="center"/>
              <w:rPr>
                <w:rFonts w:ascii="微软雅黑" w:eastAsia="微软雅黑" w:hAnsi="微软雅黑" w:cs="Arial"/>
                <w:b/>
                <w:color w:val="2E74B5" w:themeColor="accent1" w:themeShade="BF"/>
                <w:sz w:val="24"/>
                <w:szCs w:val="24"/>
              </w:rPr>
            </w:pPr>
            <w:r w:rsidRPr="002D147E">
              <w:rPr>
                <w:rFonts w:ascii="微软雅黑" w:eastAsia="微软雅黑" w:hAnsi="微软雅黑" w:cs="Arial"/>
                <w:b/>
                <w:color w:val="2E74B5" w:themeColor="accent1" w:themeShade="BF"/>
                <w:sz w:val="24"/>
                <w:szCs w:val="24"/>
              </w:rPr>
              <w:t>日期</w:t>
            </w:r>
          </w:p>
        </w:tc>
      </w:tr>
      <w:tr w:rsidR="00463503" w:rsidRPr="002D147E" w:rsidTr="007E4678">
        <w:trPr>
          <w:trHeight w:val="464"/>
        </w:trPr>
        <w:tc>
          <w:tcPr>
            <w:tcW w:w="4167" w:type="dxa"/>
            <w:vAlign w:val="center"/>
          </w:tcPr>
          <w:p w:rsidR="00463503" w:rsidRPr="002D147E" w:rsidRDefault="00463503" w:rsidP="007E4678">
            <w:pPr>
              <w:pStyle w:val="a4"/>
              <w:jc w:val="center"/>
              <w:rPr>
                <w:rFonts w:ascii="微软雅黑" w:eastAsia="微软雅黑" w:hAnsi="微软雅黑" w:cs="Arial"/>
                <w:color w:val="2E74B5" w:themeColor="accent1" w:themeShade="BF"/>
                <w:sz w:val="24"/>
                <w:szCs w:val="24"/>
              </w:rPr>
            </w:pPr>
          </w:p>
        </w:tc>
        <w:tc>
          <w:tcPr>
            <w:tcW w:w="5439" w:type="dxa"/>
            <w:vAlign w:val="center"/>
          </w:tcPr>
          <w:p w:rsidR="00463503" w:rsidRPr="002D147E" w:rsidRDefault="00463503" w:rsidP="007E4678">
            <w:pPr>
              <w:pStyle w:val="a4"/>
              <w:jc w:val="center"/>
              <w:rPr>
                <w:rFonts w:ascii="微软雅黑" w:eastAsia="微软雅黑" w:hAnsi="微软雅黑" w:cs="Arial"/>
                <w:color w:val="2E74B5" w:themeColor="accent1" w:themeShade="BF"/>
                <w:sz w:val="24"/>
                <w:szCs w:val="24"/>
              </w:rPr>
            </w:pPr>
          </w:p>
        </w:tc>
      </w:tr>
    </w:tbl>
    <w:p w:rsidR="00463503" w:rsidRPr="002D147E" w:rsidRDefault="00463503" w:rsidP="00463503">
      <w:pPr>
        <w:rPr>
          <w:rFonts w:ascii="微软雅黑" w:eastAsia="微软雅黑" w:hAnsi="微软雅黑"/>
        </w:rPr>
      </w:pPr>
    </w:p>
    <w:p w:rsidR="00463503" w:rsidRPr="002D147E" w:rsidRDefault="00463503" w:rsidP="00463503">
      <w:pPr>
        <w:pStyle w:val="af5"/>
        <w:spacing w:line="240" w:lineRule="auto"/>
        <w:rPr>
          <w:rFonts w:ascii="微软雅黑" w:eastAsia="微软雅黑" w:hAnsi="微软雅黑"/>
          <w:color w:val="000000"/>
          <w:sz w:val="24"/>
          <w:szCs w:val="24"/>
        </w:rPr>
      </w:pPr>
      <w:r w:rsidRPr="002D147E">
        <w:rPr>
          <w:rFonts w:ascii="微软雅黑" w:eastAsia="微软雅黑" w:hAnsi="微软雅黑"/>
          <w:color w:val="000000"/>
          <w:sz w:val="24"/>
          <w:szCs w:val="24"/>
        </w:rPr>
        <w:br w:type="page"/>
      </w:r>
    </w:p>
    <w:p w:rsidR="00463503" w:rsidRPr="002D147E" w:rsidRDefault="00463503" w:rsidP="00463503">
      <w:pPr>
        <w:pStyle w:val="af5"/>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lastRenderedPageBreak/>
        <w:t>IQ表3</w:t>
      </w:r>
    </w:p>
    <w:p w:rsidR="00463503" w:rsidRPr="002D147E" w:rsidRDefault="00463503" w:rsidP="00463503">
      <w:pPr>
        <w:widowControl/>
        <w:spacing w:line="273" w:lineRule="auto"/>
        <w:jc w:val="center"/>
        <w:rPr>
          <w:rFonts w:ascii="微软雅黑" w:eastAsia="微软雅黑" w:hAnsi="微软雅黑" w:cs="宋体"/>
          <w:b/>
          <w:bCs/>
          <w:kern w:val="0"/>
          <w:sz w:val="28"/>
          <w:szCs w:val="28"/>
        </w:rPr>
      </w:pPr>
      <w:r w:rsidRPr="002D147E">
        <w:rPr>
          <w:rFonts w:ascii="微软雅黑" w:eastAsia="微软雅黑" w:hAnsi="微软雅黑" w:cs="宋体" w:hint="eastAsia"/>
          <w:b/>
          <w:bCs/>
          <w:kern w:val="0"/>
          <w:sz w:val="28"/>
          <w:szCs w:val="28"/>
        </w:rPr>
        <w:t>电脑安装确认记录</w:t>
      </w:r>
    </w:p>
    <w:tbl>
      <w:tblPr>
        <w:tblW w:w="9547"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11"/>
        <w:gridCol w:w="2931"/>
        <w:gridCol w:w="2706"/>
        <w:gridCol w:w="1799"/>
      </w:tblGrid>
      <w:tr w:rsidR="00463503" w:rsidRPr="002D147E" w:rsidTr="007E4678">
        <w:trPr>
          <w:trHeight w:val="843"/>
          <w:tblHeader/>
        </w:trPr>
        <w:tc>
          <w:tcPr>
            <w:tcW w:w="2111"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检查项目</w:t>
            </w:r>
          </w:p>
        </w:tc>
        <w:tc>
          <w:tcPr>
            <w:tcW w:w="2931"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检查标准</w:t>
            </w:r>
          </w:p>
        </w:tc>
        <w:tc>
          <w:tcPr>
            <w:tcW w:w="2706"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检查方法</w:t>
            </w:r>
          </w:p>
        </w:tc>
        <w:tc>
          <w:tcPr>
            <w:tcW w:w="1799"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hint="eastAsia"/>
                <w:color w:val="000000"/>
                <w:sz w:val="24"/>
                <w:szCs w:val="24"/>
              </w:rPr>
              <w:t>是否符合标准</w:t>
            </w:r>
          </w:p>
        </w:tc>
      </w:tr>
      <w:tr w:rsidR="00463503" w:rsidRPr="002D147E" w:rsidTr="007E4678">
        <w:trPr>
          <w:trHeight w:val="1411"/>
        </w:trPr>
        <w:tc>
          <w:tcPr>
            <w:tcW w:w="2111" w:type="dxa"/>
            <w:vAlign w:val="center"/>
          </w:tcPr>
          <w:p w:rsidR="00463503" w:rsidRPr="002D147E" w:rsidRDefault="00463503" w:rsidP="007E4678">
            <w:pPr>
              <w:pStyle w:val="af4"/>
              <w:spacing w:line="324" w:lineRule="auto"/>
              <w:jc w:val="left"/>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电源</w:t>
            </w:r>
          </w:p>
        </w:tc>
        <w:tc>
          <w:tcPr>
            <w:tcW w:w="2931"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p>
        </w:tc>
        <w:tc>
          <w:tcPr>
            <w:tcW w:w="2706"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现场用万能表测试</w:t>
            </w:r>
          </w:p>
        </w:tc>
        <w:tc>
          <w:tcPr>
            <w:tcW w:w="1799" w:type="dxa"/>
            <w:vAlign w:val="center"/>
          </w:tcPr>
          <w:p w:rsidR="00463503" w:rsidRPr="002D147E" w:rsidRDefault="00463503" w:rsidP="007E4678">
            <w:pPr>
              <w:spacing w:line="480" w:lineRule="auto"/>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690"/>
        </w:trPr>
        <w:tc>
          <w:tcPr>
            <w:tcW w:w="2111" w:type="dxa"/>
            <w:vAlign w:val="center"/>
          </w:tcPr>
          <w:p w:rsidR="00463503" w:rsidRPr="002D147E" w:rsidRDefault="00463503" w:rsidP="007E4678">
            <w:pPr>
              <w:pStyle w:val="af4"/>
              <w:spacing w:line="324" w:lineRule="auto"/>
              <w:jc w:val="left"/>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安放位置</w:t>
            </w:r>
          </w:p>
        </w:tc>
        <w:tc>
          <w:tcPr>
            <w:tcW w:w="2931"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highlight w:val="yellow"/>
              </w:rPr>
            </w:pPr>
          </w:p>
        </w:tc>
        <w:tc>
          <w:tcPr>
            <w:tcW w:w="2706"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现场查看</w:t>
            </w:r>
          </w:p>
        </w:tc>
        <w:tc>
          <w:tcPr>
            <w:tcW w:w="1799" w:type="dxa"/>
            <w:vAlign w:val="center"/>
          </w:tcPr>
          <w:p w:rsidR="00463503" w:rsidRPr="002D147E" w:rsidRDefault="00463503" w:rsidP="007E4678">
            <w:pPr>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1411"/>
        </w:trPr>
        <w:tc>
          <w:tcPr>
            <w:tcW w:w="2111" w:type="dxa"/>
            <w:vAlign w:val="center"/>
          </w:tcPr>
          <w:p w:rsidR="00463503" w:rsidRPr="002D147E" w:rsidRDefault="00463503" w:rsidP="007E4678">
            <w:pPr>
              <w:pStyle w:val="af4"/>
              <w:spacing w:line="324" w:lineRule="auto"/>
              <w:jc w:val="both"/>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数据线连接</w:t>
            </w:r>
          </w:p>
        </w:tc>
        <w:tc>
          <w:tcPr>
            <w:tcW w:w="2931"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highlight w:val="yellow"/>
              </w:rPr>
            </w:pPr>
          </w:p>
        </w:tc>
        <w:tc>
          <w:tcPr>
            <w:tcW w:w="2706"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现场查看</w:t>
            </w:r>
          </w:p>
        </w:tc>
        <w:tc>
          <w:tcPr>
            <w:tcW w:w="1799" w:type="dxa"/>
            <w:vAlign w:val="center"/>
          </w:tcPr>
          <w:p w:rsidR="00463503" w:rsidRPr="002D147E" w:rsidRDefault="00463503" w:rsidP="007E4678">
            <w:pPr>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690"/>
        </w:trPr>
        <w:tc>
          <w:tcPr>
            <w:tcW w:w="2111" w:type="dxa"/>
            <w:vAlign w:val="center"/>
          </w:tcPr>
          <w:p w:rsidR="00463503" w:rsidRPr="002D147E" w:rsidRDefault="00463503" w:rsidP="007E4678">
            <w:pPr>
              <w:pStyle w:val="af4"/>
              <w:spacing w:line="324" w:lineRule="auto"/>
              <w:jc w:val="both"/>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电源线连接</w:t>
            </w:r>
          </w:p>
        </w:tc>
        <w:tc>
          <w:tcPr>
            <w:tcW w:w="2931"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highlight w:val="yellow"/>
              </w:rPr>
            </w:pPr>
          </w:p>
        </w:tc>
        <w:tc>
          <w:tcPr>
            <w:tcW w:w="2706"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现场查看</w:t>
            </w:r>
          </w:p>
        </w:tc>
        <w:tc>
          <w:tcPr>
            <w:tcW w:w="1799" w:type="dxa"/>
            <w:vAlign w:val="center"/>
          </w:tcPr>
          <w:p w:rsidR="00463503" w:rsidRPr="002D147E" w:rsidRDefault="00463503" w:rsidP="007E4678">
            <w:pPr>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690"/>
        </w:trPr>
        <w:tc>
          <w:tcPr>
            <w:tcW w:w="2111" w:type="dxa"/>
            <w:vAlign w:val="center"/>
          </w:tcPr>
          <w:p w:rsidR="00463503" w:rsidRPr="002D147E" w:rsidRDefault="00463503" w:rsidP="007E4678">
            <w:pPr>
              <w:pStyle w:val="af4"/>
              <w:spacing w:line="324" w:lineRule="auto"/>
              <w:jc w:val="both"/>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操作系统</w:t>
            </w:r>
          </w:p>
        </w:tc>
        <w:tc>
          <w:tcPr>
            <w:tcW w:w="2931"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p>
        </w:tc>
        <w:tc>
          <w:tcPr>
            <w:tcW w:w="2706"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现场查看</w:t>
            </w:r>
          </w:p>
        </w:tc>
        <w:tc>
          <w:tcPr>
            <w:tcW w:w="1799" w:type="dxa"/>
            <w:vAlign w:val="center"/>
          </w:tcPr>
          <w:p w:rsidR="00463503" w:rsidRPr="002D147E" w:rsidRDefault="00463503" w:rsidP="007E4678">
            <w:pPr>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690"/>
        </w:trPr>
        <w:tc>
          <w:tcPr>
            <w:tcW w:w="2111" w:type="dxa"/>
            <w:vAlign w:val="center"/>
          </w:tcPr>
          <w:p w:rsidR="00463503" w:rsidRPr="002D147E" w:rsidRDefault="00463503" w:rsidP="007E4678">
            <w:pPr>
              <w:pStyle w:val="af4"/>
              <w:spacing w:line="324" w:lineRule="auto"/>
              <w:jc w:val="both"/>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管理员权限</w:t>
            </w:r>
          </w:p>
        </w:tc>
        <w:tc>
          <w:tcPr>
            <w:tcW w:w="2931"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p>
        </w:tc>
        <w:tc>
          <w:tcPr>
            <w:tcW w:w="2706"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现场查看</w:t>
            </w:r>
          </w:p>
        </w:tc>
        <w:tc>
          <w:tcPr>
            <w:tcW w:w="1799" w:type="dxa"/>
            <w:vAlign w:val="center"/>
          </w:tcPr>
          <w:p w:rsidR="00463503" w:rsidRPr="002D147E" w:rsidRDefault="00463503" w:rsidP="007E4678">
            <w:pPr>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r w:rsidR="00463503" w:rsidRPr="002D147E" w:rsidTr="007E4678">
        <w:trPr>
          <w:trHeight w:val="690"/>
        </w:trPr>
        <w:tc>
          <w:tcPr>
            <w:tcW w:w="2111" w:type="dxa"/>
            <w:vAlign w:val="center"/>
          </w:tcPr>
          <w:p w:rsidR="00463503" w:rsidRPr="002D147E" w:rsidRDefault="00463503" w:rsidP="007E4678">
            <w:pPr>
              <w:pStyle w:val="af4"/>
              <w:spacing w:line="324" w:lineRule="auto"/>
              <w:jc w:val="both"/>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硬件驱动</w:t>
            </w:r>
          </w:p>
        </w:tc>
        <w:tc>
          <w:tcPr>
            <w:tcW w:w="2931"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p>
        </w:tc>
        <w:tc>
          <w:tcPr>
            <w:tcW w:w="2706" w:type="dxa"/>
            <w:vAlign w:val="center"/>
          </w:tcPr>
          <w:p w:rsidR="00463503" w:rsidRPr="002D147E" w:rsidRDefault="00463503" w:rsidP="007E4678">
            <w:pPr>
              <w:spacing w:line="324" w:lineRule="auto"/>
              <w:rPr>
                <w:rFonts w:ascii="微软雅黑" w:eastAsia="微软雅黑" w:hAnsi="微软雅黑" w:cs="Arial"/>
                <w:color w:val="2E74B5" w:themeColor="accent1" w:themeShade="BF"/>
                <w:sz w:val="24"/>
                <w:szCs w:val="24"/>
              </w:rPr>
            </w:pPr>
            <w:r w:rsidRPr="002D147E">
              <w:rPr>
                <w:rFonts w:ascii="微软雅黑" w:eastAsia="微软雅黑" w:hAnsi="微软雅黑" w:cs="Arial" w:hint="eastAsia"/>
                <w:color w:val="2E74B5" w:themeColor="accent1" w:themeShade="BF"/>
                <w:sz w:val="24"/>
                <w:szCs w:val="24"/>
              </w:rPr>
              <w:t>现场查看</w:t>
            </w:r>
          </w:p>
        </w:tc>
        <w:tc>
          <w:tcPr>
            <w:tcW w:w="1799" w:type="dxa"/>
            <w:vAlign w:val="center"/>
          </w:tcPr>
          <w:p w:rsidR="00463503" w:rsidRPr="002D147E" w:rsidRDefault="00463503" w:rsidP="007E4678">
            <w:pPr>
              <w:jc w:val="center"/>
              <w:rPr>
                <w:rFonts w:ascii="微软雅黑" w:eastAsia="微软雅黑" w:hAnsi="微软雅黑"/>
                <w:color w:val="2E74B5" w:themeColor="accent1" w:themeShade="BF"/>
              </w:rPr>
            </w:pPr>
            <w:r w:rsidRPr="002D147E">
              <w:rPr>
                <w:rFonts w:ascii="微软雅黑" w:eastAsia="微软雅黑" w:hAnsi="微软雅黑" w:cs="Arial"/>
                <w:color w:val="2E74B5" w:themeColor="accent1" w:themeShade="BF"/>
                <w:sz w:val="24"/>
                <w:szCs w:val="24"/>
              </w:rPr>
              <w:t>□是</w:t>
            </w:r>
            <w:r w:rsidRPr="002D147E">
              <w:rPr>
                <w:rFonts w:ascii="微软雅黑" w:eastAsia="微软雅黑" w:hAnsi="微软雅黑" w:cs="Arial" w:hint="eastAsia"/>
                <w:color w:val="2E74B5" w:themeColor="accent1" w:themeShade="BF"/>
                <w:sz w:val="24"/>
                <w:szCs w:val="24"/>
              </w:rPr>
              <w:t xml:space="preserve"> </w:t>
            </w:r>
            <w:r w:rsidRPr="002D147E">
              <w:rPr>
                <w:rFonts w:ascii="微软雅黑" w:eastAsia="微软雅黑" w:hAnsi="微软雅黑" w:cs="Arial"/>
                <w:color w:val="2E74B5" w:themeColor="accent1" w:themeShade="BF"/>
                <w:sz w:val="24"/>
                <w:szCs w:val="24"/>
              </w:rPr>
              <w:t>□否</w:t>
            </w:r>
          </w:p>
        </w:tc>
      </w:tr>
    </w:tbl>
    <w:p w:rsidR="00463503" w:rsidRPr="002D147E" w:rsidRDefault="00463503" w:rsidP="00463503">
      <w:pPr>
        <w:widowControl/>
        <w:rPr>
          <w:rFonts w:ascii="微软雅黑" w:eastAsia="微软雅黑" w:hAnsi="微软雅黑"/>
          <w:kern w:val="0"/>
          <w:szCs w:val="21"/>
        </w:rPr>
      </w:pPr>
    </w:p>
    <w:p w:rsidR="00463503" w:rsidRPr="002D147E" w:rsidRDefault="00463503" w:rsidP="00463503">
      <w:pPr>
        <w:widowControl/>
        <w:spacing w:line="273" w:lineRule="auto"/>
        <w:rPr>
          <w:rFonts w:ascii="微软雅黑" w:eastAsia="微软雅黑" w:hAnsi="微软雅黑"/>
          <w:kern w:val="0"/>
          <w:szCs w:val="21"/>
        </w:rPr>
      </w:pPr>
    </w:p>
    <w:tbl>
      <w:tblPr>
        <w:tblW w:w="0" w:type="auto"/>
        <w:tblBorders>
          <w:top w:val="double" w:sz="2" w:space="0" w:color="000000"/>
          <w:left w:val="double" w:sz="2" w:space="0" w:color="000000"/>
          <w:bottom w:val="double" w:sz="2" w:space="0" w:color="000000"/>
          <w:right w:val="double" w:sz="2" w:space="0" w:color="000000"/>
          <w:insideH w:val="single" w:sz="4" w:space="0" w:color="000000"/>
          <w:insideV w:val="single" w:sz="4" w:space="0" w:color="000000"/>
        </w:tblBorders>
        <w:tblLayout w:type="fixed"/>
        <w:tblLook w:val="04A0" w:firstRow="1" w:lastRow="0" w:firstColumn="1" w:lastColumn="0" w:noHBand="0" w:noVBand="1"/>
      </w:tblPr>
      <w:tblGrid>
        <w:gridCol w:w="2802"/>
        <w:gridCol w:w="6662"/>
      </w:tblGrid>
      <w:tr w:rsidR="00463503" w:rsidRPr="002D147E" w:rsidTr="007E4678">
        <w:trPr>
          <w:trHeight w:val="423"/>
        </w:trPr>
        <w:tc>
          <w:tcPr>
            <w:tcW w:w="2802" w:type="dxa"/>
            <w:shd w:val="clear" w:color="auto" w:fill="F2F2F2"/>
            <w:vAlign w:val="center"/>
          </w:tcPr>
          <w:p w:rsidR="00463503" w:rsidRPr="002D147E" w:rsidRDefault="00463503" w:rsidP="007E4678">
            <w:pPr>
              <w:widowControl/>
              <w:jc w:val="center"/>
              <w:rPr>
                <w:rFonts w:ascii="微软雅黑" w:eastAsia="微软雅黑" w:hAnsi="微软雅黑" w:cs="Arial"/>
                <w:b/>
                <w:bCs/>
                <w:kern w:val="0"/>
                <w:sz w:val="24"/>
                <w:szCs w:val="24"/>
              </w:rPr>
            </w:pPr>
            <w:r w:rsidRPr="002D147E">
              <w:rPr>
                <w:rFonts w:ascii="微软雅黑" w:eastAsia="微软雅黑" w:hAnsi="微软雅黑" w:cs="Arial"/>
                <w:b/>
                <w:bCs/>
                <w:kern w:val="0"/>
                <w:sz w:val="24"/>
                <w:szCs w:val="24"/>
              </w:rPr>
              <w:t>结论</w:t>
            </w:r>
          </w:p>
        </w:tc>
        <w:tc>
          <w:tcPr>
            <w:tcW w:w="6662" w:type="dxa"/>
            <w:shd w:val="clear" w:color="auto" w:fill="F2F2F2"/>
            <w:vAlign w:val="center"/>
          </w:tcPr>
          <w:p w:rsidR="00463503" w:rsidRPr="002D147E" w:rsidRDefault="00463503" w:rsidP="007E4678">
            <w:pPr>
              <w:widowControl/>
              <w:jc w:val="left"/>
              <w:rPr>
                <w:rFonts w:ascii="微软雅黑" w:eastAsia="微软雅黑" w:hAnsi="微软雅黑" w:cs="Arial"/>
                <w:b/>
                <w:bCs/>
                <w:kern w:val="0"/>
                <w:sz w:val="24"/>
                <w:szCs w:val="24"/>
              </w:rPr>
            </w:pPr>
            <w:r w:rsidRPr="002D147E">
              <w:rPr>
                <w:rFonts w:ascii="微软雅黑" w:eastAsia="微软雅黑" w:hAnsi="微软雅黑" w:cs="Arial"/>
                <w:b/>
                <w:bCs/>
                <w:kern w:val="0"/>
                <w:sz w:val="24"/>
                <w:szCs w:val="24"/>
              </w:rPr>
              <w:t>评价或建议：</w:t>
            </w:r>
          </w:p>
        </w:tc>
      </w:tr>
      <w:tr w:rsidR="00463503" w:rsidRPr="002D147E" w:rsidTr="007E4678">
        <w:trPr>
          <w:trHeight w:val="1862"/>
        </w:trPr>
        <w:tc>
          <w:tcPr>
            <w:tcW w:w="2802" w:type="dxa"/>
            <w:vAlign w:val="center"/>
          </w:tcPr>
          <w:p w:rsidR="00463503" w:rsidRPr="002D147E" w:rsidRDefault="00463503" w:rsidP="007E4678">
            <w:pPr>
              <w:widowControl/>
              <w:jc w:val="center"/>
              <w:rPr>
                <w:rFonts w:ascii="微软雅黑" w:eastAsia="微软雅黑" w:hAnsi="微软雅黑" w:cs="Arial"/>
                <w:kern w:val="0"/>
                <w:sz w:val="24"/>
                <w:szCs w:val="24"/>
              </w:rPr>
            </w:pPr>
            <w:r w:rsidRPr="002D147E">
              <w:rPr>
                <w:rFonts w:ascii="微软雅黑" w:eastAsia="微软雅黑" w:hAnsi="微软雅黑" w:cs="Arial"/>
                <w:kern w:val="0"/>
                <w:sz w:val="24"/>
                <w:szCs w:val="24"/>
              </w:rPr>
              <w:t>是否达到可接受标准</w:t>
            </w:r>
          </w:p>
          <w:p w:rsidR="00463503" w:rsidRPr="002D147E" w:rsidRDefault="00463503" w:rsidP="007E4678">
            <w:pPr>
              <w:widowControl/>
              <w:jc w:val="center"/>
              <w:rPr>
                <w:rFonts w:ascii="微软雅黑" w:eastAsia="微软雅黑" w:hAnsi="微软雅黑" w:cs="Arial"/>
                <w:kern w:val="0"/>
                <w:sz w:val="24"/>
                <w:szCs w:val="24"/>
              </w:rPr>
            </w:pPr>
            <w:r w:rsidRPr="002D147E">
              <w:rPr>
                <w:rFonts w:ascii="微软雅黑" w:eastAsia="微软雅黑" w:hAnsi="微软雅黑" w:hint="eastAsia"/>
                <w:kern w:val="0"/>
                <w:sz w:val="24"/>
                <w:szCs w:val="24"/>
              </w:rPr>
              <w:t>□</w:t>
            </w:r>
            <w:r w:rsidRPr="002D147E">
              <w:rPr>
                <w:rFonts w:ascii="微软雅黑" w:eastAsia="微软雅黑" w:hAnsi="微软雅黑" w:cs="Arial"/>
                <w:kern w:val="0"/>
                <w:sz w:val="24"/>
                <w:szCs w:val="24"/>
              </w:rPr>
              <w:t xml:space="preserve">是  </w:t>
            </w:r>
            <w:r w:rsidRPr="002D147E">
              <w:rPr>
                <w:rFonts w:ascii="微软雅黑" w:eastAsia="微软雅黑" w:hAnsi="微软雅黑" w:hint="eastAsia"/>
                <w:kern w:val="0"/>
                <w:sz w:val="24"/>
                <w:szCs w:val="24"/>
              </w:rPr>
              <w:t>□</w:t>
            </w:r>
            <w:r w:rsidRPr="002D147E">
              <w:rPr>
                <w:rFonts w:ascii="微软雅黑" w:eastAsia="微软雅黑" w:hAnsi="微软雅黑" w:cs="Arial"/>
                <w:kern w:val="0"/>
                <w:sz w:val="24"/>
                <w:szCs w:val="24"/>
              </w:rPr>
              <w:t>否</w:t>
            </w:r>
          </w:p>
        </w:tc>
        <w:tc>
          <w:tcPr>
            <w:tcW w:w="6662" w:type="dxa"/>
            <w:vAlign w:val="center"/>
          </w:tcPr>
          <w:p w:rsidR="00463503" w:rsidRPr="002D147E" w:rsidRDefault="00463503" w:rsidP="007E4678">
            <w:pPr>
              <w:widowControl/>
              <w:jc w:val="left"/>
              <w:rPr>
                <w:rFonts w:ascii="微软雅黑" w:eastAsia="微软雅黑" w:hAnsi="微软雅黑" w:cs="Arial"/>
                <w:kern w:val="0"/>
                <w:sz w:val="24"/>
                <w:szCs w:val="24"/>
              </w:rPr>
            </w:pPr>
          </w:p>
        </w:tc>
      </w:tr>
    </w:tbl>
    <w:p w:rsidR="00463503" w:rsidRPr="002D147E" w:rsidRDefault="00463503" w:rsidP="00463503">
      <w:pPr>
        <w:widowControl/>
        <w:spacing w:line="273" w:lineRule="auto"/>
        <w:jc w:val="left"/>
        <w:rPr>
          <w:rFonts w:ascii="微软雅黑" w:eastAsia="微软雅黑" w:hAnsi="微软雅黑" w:cs="Arial"/>
          <w:kern w:val="0"/>
          <w:sz w:val="24"/>
          <w:szCs w:val="24"/>
        </w:rPr>
      </w:pPr>
    </w:p>
    <w:tbl>
      <w:tblPr>
        <w:tblW w:w="0" w:type="auto"/>
        <w:tblBorders>
          <w:top w:val="double" w:sz="2" w:space="0" w:color="000000"/>
          <w:left w:val="double" w:sz="2" w:space="0" w:color="000000"/>
          <w:bottom w:val="double" w:sz="2" w:space="0" w:color="000000"/>
          <w:right w:val="double" w:sz="2" w:space="0" w:color="000000"/>
          <w:insideH w:val="single" w:sz="4" w:space="0" w:color="000000"/>
          <w:insideV w:val="single" w:sz="4" w:space="0" w:color="000000"/>
        </w:tblBorders>
        <w:tblLayout w:type="fixed"/>
        <w:tblLook w:val="04A0" w:firstRow="1" w:lastRow="0" w:firstColumn="1" w:lastColumn="0" w:noHBand="0" w:noVBand="1"/>
      </w:tblPr>
      <w:tblGrid>
        <w:gridCol w:w="4225"/>
        <w:gridCol w:w="5289"/>
      </w:tblGrid>
      <w:tr w:rsidR="00463503" w:rsidRPr="002D147E" w:rsidTr="007E4678">
        <w:trPr>
          <w:trHeight w:val="535"/>
        </w:trPr>
        <w:tc>
          <w:tcPr>
            <w:tcW w:w="4225" w:type="dxa"/>
            <w:shd w:val="clear" w:color="auto" w:fill="F2F2F2"/>
            <w:vAlign w:val="center"/>
          </w:tcPr>
          <w:p w:rsidR="00463503" w:rsidRPr="002D147E" w:rsidRDefault="00463503" w:rsidP="007E4678">
            <w:pPr>
              <w:widowControl/>
              <w:jc w:val="center"/>
              <w:rPr>
                <w:rFonts w:ascii="微软雅黑" w:eastAsia="微软雅黑" w:hAnsi="微软雅黑" w:cs="Arial"/>
                <w:b/>
                <w:bCs/>
                <w:kern w:val="0"/>
                <w:sz w:val="24"/>
                <w:szCs w:val="24"/>
              </w:rPr>
            </w:pPr>
            <w:r w:rsidRPr="002D147E">
              <w:rPr>
                <w:rFonts w:ascii="微软雅黑" w:eastAsia="微软雅黑" w:hAnsi="微软雅黑" w:cs="Arial"/>
                <w:b/>
                <w:bCs/>
                <w:kern w:val="0"/>
                <w:sz w:val="24"/>
                <w:szCs w:val="24"/>
              </w:rPr>
              <w:t>检查人</w:t>
            </w:r>
          </w:p>
        </w:tc>
        <w:tc>
          <w:tcPr>
            <w:tcW w:w="5289" w:type="dxa"/>
            <w:shd w:val="clear" w:color="auto" w:fill="F2F2F2"/>
            <w:vAlign w:val="center"/>
          </w:tcPr>
          <w:p w:rsidR="00463503" w:rsidRPr="002D147E" w:rsidRDefault="00463503" w:rsidP="007E4678">
            <w:pPr>
              <w:widowControl/>
              <w:jc w:val="center"/>
              <w:rPr>
                <w:rFonts w:ascii="微软雅黑" w:eastAsia="微软雅黑" w:hAnsi="微软雅黑" w:cs="Arial"/>
                <w:b/>
                <w:bCs/>
                <w:kern w:val="0"/>
                <w:sz w:val="24"/>
                <w:szCs w:val="24"/>
              </w:rPr>
            </w:pPr>
            <w:r w:rsidRPr="002D147E">
              <w:rPr>
                <w:rFonts w:ascii="微软雅黑" w:eastAsia="微软雅黑" w:hAnsi="微软雅黑" w:cs="Arial"/>
                <w:b/>
                <w:bCs/>
                <w:kern w:val="0"/>
                <w:sz w:val="24"/>
                <w:szCs w:val="24"/>
              </w:rPr>
              <w:t>日期</w:t>
            </w:r>
          </w:p>
        </w:tc>
      </w:tr>
      <w:tr w:rsidR="00463503" w:rsidRPr="002D147E" w:rsidTr="007E4678">
        <w:trPr>
          <w:trHeight w:val="535"/>
        </w:trPr>
        <w:tc>
          <w:tcPr>
            <w:tcW w:w="4225" w:type="dxa"/>
            <w:vAlign w:val="center"/>
          </w:tcPr>
          <w:p w:rsidR="00463503" w:rsidRPr="002D147E" w:rsidRDefault="00463503" w:rsidP="007E4678">
            <w:pPr>
              <w:widowControl/>
              <w:jc w:val="center"/>
              <w:rPr>
                <w:rFonts w:ascii="微软雅黑" w:eastAsia="微软雅黑" w:hAnsi="微软雅黑" w:cs="Arial"/>
                <w:kern w:val="0"/>
                <w:sz w:val="24"/>
                <w:szCs w:val="24"/>
              </w:rPr>
            </w:pPr>
          </w:p>
        </w:tc>
        <w:tc>
          <w:tcPr>
            <w:tcW w:w="5289" w:type="dxa"/>
            <w:vAlign w:val="center"/>
          </w:tcPr>
          <w:p w:rsidR="00463503" w:rsidRPr="002D147E" w:rsidRDefault="00463503" w:rsidP="007E4678">
            <w:pPr>
              <w:widowControl/>
              <w:jc w:val="center"/>
              <w:rPr>
                <w:rFonts w:ascii="微软雅黑" w:eastAsia="微软雅黑" w:hAnsi="微软雅黑" w:cs="Arial"/>
                <w:kern w:val="0"/>
                <w:sz w:val="24"/>
                <w:szCs w:val="24"/>
              </w:rPr>
            </w:pPr>
          </w:p>
        </w:tc>
      </w:tr>
      <w:tr w:rsidR="00463503" w:rsidRPr="002D147E" w:rsidTr="007E4678">
        <w:trPr>
          <w:trHeight w:val="535"/>
        </w:trPr>
        <w:tc>
          <w:tcPr>
            <w:tcW w:w="4225" w:type="dxa"/>
            <w:shd w:val="clear" w:color="auto" w:fill="F2F2F2"/>
            <w:vAlign w:val="center"/>
          </w:tcPr>
          <w:p w:rsidR="00463503" w:rsidRPr="002D147E" w:rsidRDefault="00463503" w:rsidP="007E4678">
            <w:pPr>
              <w:widowControl/>
              <w:jc w:val="center"/>
              <w:rPr>
                <w:rFonts w:ascii="微软雅黑" w:eastAsia="微软雅黑" w:hAnsi="微软雅黑" w:cs="Arial"/>
                <w:b/>
                <w:bCs/>
                <w:kern w:val="0"/>
                <w:sz w:val="24"/>
                <w:szCs w:val="24"/>
              </w:rPr>
            </w:pPr>
            <w:r w:rsidRPr="002D147E">
              <w:rPr>
                <w:rFonts w:ascii="微软雅黑" w:eastAsia="微软雅黑" w:hAnsi="微软雅黑" w:cs="Arial"/>
                <w:b/>
                <w:bCs/>
                <w:kern w:val="0"/>
                <w:sz w:val="24"/>
                <w:szCs w:val="24"/>
              </w:rPr>
              <w:t>复核人</w:t>
            </w:r>
          </w:p>
        </w:tc>
        <w:tc>
          <w:tcPr>
            <w:tcW w:w="5289" w:type="dxa"/>
            <w:shd w:val="clear" w:color="auto" w:fill="F2F2F2"/>
            <w:vAlign w:val="center"/>
          </w:tcPr>
          <w:p w:rsidR="00463503" w:rsidRPr="002D147E" w:rsidRDefault="00463503" w:rsidP="007E4678">
            <w:pPr>
              <w:widowControl/>
              <w:jc w:val="center"/>
              <w:rPr>
                <w:rFonts w:ascii="微软雅黑" w:eastAsia="微软雅黑" w:hAnsi="微软雅黑" w:cs="Arial"/>
                <w:b/>
                <w:bCs/>
                <w:kern w:val="0"/>
                <w:sz w:val="24"/>
                <w:szCs w:val="24"/>
              </w:rPr>
            </w:pPr>
            <w:r w:rsidRPr="002D147E">
              <w:rPr>
                <w:rFonts w:ascii="微软雅黑" w:eastAsia="微软雅黑" w:hAnsi="微软雅黑" w:cs="Arial"/>
                <w:b/>
                <w:bCs/>
                <w:kern w:val="0"/>
                <w:sz w:val="24"/>
                <w:szCs w:val="24"/>
              </w:rPr>
              <w:t>日期</w:t>
            </w:r>
          </w:p>
        </w:tc>
      </w:tr>
      <w:tr w:rsidR="00463503" w:rsidRPr="002D147E" w:rsidTr="007E4678">
        <w:trPr>
          <w:trHeight w:val="535"/>
        </w:trPr>
        <w:tc>
          <w:tcPr>
            <w:tcW w:w="4225" w:type="dxa"/>
            <w:vAlign w:val="center"/>
          </w:tcPr>
          <w:p w:rsidR="00463503" w:rsidRPr="002D147E" w:rsidRDefault="00463503" w:rsidP="007E4678">
            <w:pPr>
              <w:widowControl/>
              <w:jc w:val="center"/>
              <w:rPr>
                <w:rFonts w:ascii="微软雅黑" w:eastAsia="微软雅黑" w:hAnsi="微软雅黑" w:cs="Arial"/>
                <w:kern w:val="0"/>
                <w:sz w:val="24"/>
                <w:szCs w:val="24"/>
              </w:rPr>
            </w:pPr>
          </w:p>
        </w:tc>
        <w:tc>
          <w:tcPr>
            <w:tcW w:w="5289" w:type="dxa"/>
            <w:vAlign w:val="center"/>
          </w:tcPr>
          <w:p w:rsidR="00463503" w:rsidRPr="002D147E" w:rsidRDefault="00463503" w:rsidP="007E4678">
            <w:pPr>
              <w:widowControl/>
              <w:jc w:val="center"/>
              <w:rPr>
                <w:rFonts w:ascii="微软雅黑" w:eastAsia="微软雅黑" w:hAnsi="微软雅黑" w:cs="Arial"/>
                <w:kern w:val="0"/>
                <w:sz w:val="24"/>
                <w:szCs w:val="24"/>
              </w:rPr>
            </w:pPr>
          </w:p>
        </w:tc>
      </w:tr>
    </w:tbl>
    <w:p w:rsidR="00463503" w:rsidRPr="002D147E" w:rsidRDefault="00463503" w:rsidP="00463503">
      <w:pPr>
        <w:pStyle w:val="af5"/>
        <w:rPr>
          <w:rFonts w:ascii="微软雅黑" w:eastAsia="微软雅黑" w:hAnsi="微软雅黑"/>
          <w:color w:val="000000"/>
          <w:sz w:val="24"/>
          <w:szCs w:val="24"/>
        </w:rPr>
      </w:pPr>
      <w:bookmarkStart w:id="77" w:name="_Toc172498688"/>
      <w:bookmarkStart w:id="78" w:name="_Ref296333176"/>
    </w:p>
    <w:p w:rsidR="00463503" w:rsidRPr="002D147E" w:rsidRDefault="00463503" w:rsidP="00463503">
      <w:pPr>
        <w:pStyle w:val="af5"/>
        <w:rPr>
          <w:rFonts w:ascii="微软雅黑" w:eastAsia="微软雅黑" w:hAnsi="微软雅黑"/>
          <w:color w:val="000000"/>
          <w:sz w:val="24"/>
          <w:szCs w:val="24"/>
        </w:rPr>
      </w:pPr>
      <w:bookmarkStart w:id="79" w:name="_Ref291242373"/>
      <w:bookmarkStart w:id="80" w:name="_Toc172498690"/>
      <w:bookmarkEnd w:id="77"/>
      <w:bookmarkEnd w:id="78"/>
    </w:p>
    <w:p w:rsidR="00463503" w:rsidRPr="002D147E" w:rsidRDefault="00463503" w:rsidP="00463503">
      <w:pPr>
        <w:pStyle w:val="af5"/>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IQ表4</w:t>
      </w:r>
      <w:r w:rsidRPr="002D147E">
        <w:rPr>
          <w:rFonts w:ascii="微软雅黑" w:eastAsia="微软雅黑" w:hAnsi="微软雅黑"/>
          <w:color w:val="000000"/>
          <w:sz w:val="24"/>
          <w:szCs w:val="24"/>
        </w:rPr>
        <w:t xml:space="preserve">              </w:t>
      </w:r>
    </w:p>
    <w:p w:rsidR="00463503" w:rsidRPr="002D147E" w:rsidRDefault="00463503" w:rsidP="00463503">
      <w:pPr>
        <w:pStyle w:val="af5"/>
        <w:jc w:val="center"/>
        <w:rPr>
          <w:rFonts w:ascii="微软雅黑" w:eastAsia="微软雅黑" w:hAnsi="微软雅黑"/>
          <w:color w:val="000000"/>
          <w:sz w:val="24"/>
          <w:szCs w:val="24"/>
        </w:rPr>
      </w:pPr>
      <w:r w:rsidRPr="002D147E">
        <w:rPr>
          <w:rFonts w:ascii="微软雅黑" w:eastAsia="微软雅黑" w:hAnsi="微软雅黑" w:hint="eastAsia"/>
          <w:bCs/>
          <w:sz w:val="24"/>
          <w:szCs w:val="24"/>
        </w:rPr>
        <w:t>软件</w:t>
      </w:r>
      <w:r w:rsidRPr="002D147E">
        <w:rPr>
          <w:rFonts w:ascii="微软雅黑" w:eastAsia="微软雅黑" w:hAnsi="微软雅黑" w:cs="Arial"/>
          <w:color w:val="000000"/>
          <w:sz w:val="24"/>
          <w:szCs w:val="24"/>
        </w:rPr>
        <w:t>安装确认</w:t>
      </w:r>
      <w:r w:rsidRPr="002D147E">
        <w:rPr>
          <w:rFonts w:ascii="微软雅黑" w:eastAsia="微软雅黑" w:hAnsi="微软雅黑" w:cs="Arial" w:hint="eastAsia"/>
          <w:color w:val="000000"/>
          <w:sz w:val="24"/>
          <w:szCs w:val="24"/>
        </w:rPr>
        <w:t>记录</w:t>
      </w:r>
    </w:p>
    <w:tbl>
      <w:tblPr>
        <w:tblW w:w="963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193"/>
        <w:gridCol w:w="4444"/>
        <w:gridCol w:w="2268"/>
        <w:gridCol w:w="1727"/>
      </w:tblGrid>
      <w:tr w:rsidR="00463503" w:rsidRPr="002D147E" w:rsidTr="007E4678">
        <w:trPr>
          <w:trHeight w:val="462"/>
          <w:tblHeader/>
        </w:trPr>
        <w:tc>
          <w:tcPr>
            <w:tcW w:w="1193"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检查项目</w:t>
            </w:r>
          </w:p>
        </w:tc>
        <w:tc>
          <w:tcPr>
            <w:tcW w:w="4444" w:type="dxa"/>
            <w:shd w:val="clear" w:color="auto" w:fill="F2F2F2"/>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检查标准</w:t>
            </w:r>
          </w:p>
        </w:tc>
        <w:tc>
          <w:tcPr>
            <w:tcW w:w="2268" w:type="dxa"/>
            <w:shd w:val="clear" w:color="auto" w:fill="F2F2F2"/>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检查方法</w:t>
            </w:r>
          </w:p>
        </w:tc>
        <w:tc>
          <w:tcPr>
            <w:tcW w:w="1727"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color w:val="000000"/>
                <w:sz w:val="24"/>
                <w:szCs w:val="24"/>
              </w:rPr>
            </w:pPr>
            <w:r w:rsidRPr="002D147E">
              <w:rPr>
                <w:rFonts w:ascii="微软雅黑" w:eastAsia="微软雅黑" w:hAnsi="微软雅黑" w:hint="eastAsia"/>
                <w:color w:val="000000"/>
                <w:sz w:val="24"/>
                <w:szCs w:val="24"/>
              </w:rPr>
              <w:t>是否符合标准</w:t>
            </w:r>
          </w:p>
        </w:tc>
      </w:tr>
      <w:tr w:rsidR="00463503" w:rsidRPr="002D147E" w:rsidTr="007E4678">
        <w:trPr>
          <w:trHeight w:val="379"/>
        </w:trPr>
        <w:tc>
          <w:tcPr>
            <w:tcW w:w="1193" w:type="dxa"/>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操作系统</w:t>
            </w:r>
          </w:p>
        </w:tc>
        <w:tc>
          <w:tcPr>
            <w:tcW w:w="4444" w:type="dxa"/>
          </w:tcPr>
          <w:p w:rsidR="00463503" w:rsidRPr="002D147E" w:rsidRDefault="00463503" w:rsidP="007E4678">
            <w:pPr>
              <w:spacing w:line="324" w:lineRule="auto"/>
              <w:rPr>
                <w:rFonts w:ascii="微软雅黑" w:eastAsia="微软雅黑" w:hAnsi="微软雅黑" w:cs="Arial"/>
                <w:color w:val="000000"/>
                <w:sz w:val="24"/>
                <w:szCs w:val="24"/>
              </w:rPr>
            </w:pPr>
          </w:p>
        </w:tc>
        <w:tc>
          <w:tcPr>
            <w:tcW w:w="2268"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c>
          <w:tcPr>
            <w:tcW w:w="1727" w:type="dxa"/>
            <w:vAlign w:val="center"/>
          </w:tcPr>
          <w:p w:rsidR="00463503" w:rsidRPr="002D147E" w:rsidRDefault="00463503" w:rsidP="007E4678">
            <w:pPr>
              <w:spacing w:line="480" w:lineRule="auto"/>
              <w:jc w:val="center"/>
              <w:rPr>
                <w:rFonts w:ascii="微软雅黑" w:eastAsia="微软雅黑" w:hAnsi="微软雅黑"/>
              </w:rPr>
            </w:pP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379"/>
        </w:trPr>
        <w:tc>
          <w:tcPr>
            <w:tcW w:w="1193"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系统设置</w:t>
            </w:r>
          </w:p>
        </w:tc>
        <w:tc>
          <w:tcPr>
            <w:tcW w:w="4444" w:type="dxa"/>
            <w:vAlign w:val="center"/>
          </w:tcPr>
          <w:p w:rsidR="00463503" w:rsidRPr="002D147E" w:rsidRDefault="00463503" w:rsidP="007E4678">
            <w:pPr>
              <w:rPr>
                <w:rFonts w:ascii="微软雅黑" w:eastAsia="微软雅黑" w:hAnsi="微软雅黑"/>
              </w:rPr>
            </w:pPr>
          </w:p>
        </w:tc>
        <w:tc>
          <w:tcPr>
            <w:tcW w:w="2268"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c>
          <w:tcPr>
            <w:tcW w:w="1727"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379"/>
        </w:trPr>
        <w:tc>
          <w:tcPr>
            <w:tcW w:w="1193"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软件安装</w:t>
            </w:r>
          </w:p>
        </w:tc>
        <w:tc>
          <w:tcPr>
            <w:tcW w:w="4444" w:type="dxa"/>
            <w:vAlign w:val="center"/>
          </w:tcPr>
          <w:p w:rsidR="00463503" w:rsidRPr="002D147E" w:rsidRDefault="00463503" w:rsidP="007E4678">
            <w:pPr>
              <w:ind w:left="360"/>
              <w:rPr>
                <w:rFonts w:ascii="微软雅黑" w:eastAsia="微软雅黑" w:hAnsi="微软雅黑"/>
                <w:noProof/>
              </w:rPr>
            </w:pPr>
          </w:p>
        </w:tc>
        <w:tc>
          <w:tcPr>
            <w:tcW w:w="2268"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c>
          <w:tcPr>
            <w:tcW w:w="1727"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379"/>
        </w:trPr>
        <w:tc>
          <w:tcPr>
            <w:tcW w:w="1193"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p>
        </w:tc>
        <w:tc>
          <w:tcPr>
            <w:tcW w:w="4444" w:type="dxa"/>
            <w:vAlign w:val="center"/>
          </w:tcPr>
          <w:p w:rsidR="00463503" w:rsidRPr="002D147E" w:rsidRDefault="00463503" w:rsidP="007E4678">
            <w:pPr>
              <w:ind w:left="360"/>
              <w:rPr>
                <w:rFonts w:ascii="微软雅黑" w:eastAsia="微软雅黑" w:hAnsi="微软雅黑"/>
                <w:noProof/>
              </w:rPr>
            </w:pPr>
          </w:p>
        </w:tc>
        <w:tc>
          <w:tcPr>
            <w:tcW w:w="2268"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c>
          <w:tcPr>
            <w:tcW w:w="1727" w:type="dxa"/>
            <w:vAlign w:val="center"/>
          </w:tcPr>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379"/>
        </w:trPr>
        <w:tc>
          <w:tcPr>
            <w:tcW w:w="1193"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p>
        </w:tc>
        <w:tc>
          <w:tcPr>
            <w:tcW w:w="4444" w:type="dxa"/>
            <w:vAlign w:val="center"/>
          </w:tcPr>
          <w:p w:rsidR="00463503" w:rsidRPr="002D147E" w:rsidRDefault="00463503" w:rsidP="007E4678">
            <w:pPr>
              <w:ind w:left="360"/>
              <w:rPr>
                <w:rFonts w:ascii="微软雅黑" w:eastAsia="微软雅黑" w:hAnsi="微软雅黑"/>
                <w:noProof/>
              </w:rPr>
            </w:pPr>
          </w:p>
        </w:tc>
        <w:tc>
          <w:tcPr>
            <w:tcW w:w="2268"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c>
          <w:tcPr>
            <w:tcW w:w="1727" w:type="dxa"/>
            <w:vAlign w:val="center"/>
          </w:tcPr>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379"/>
        </w:trPr>
        <w:tc>
          <w:tcPr>
            <w:tcW w:w="1193"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p>
        </w:tc>
        <w:tc>
          <w:tcPr>
            <w:tcW w:w="4444" w:type="dxa"/>
            <w:vAlign w:val="center"/>
          </w:tcPr>
          <w:p w:rsidR="00463503" w:rsidRPr="002D147E" w:rsidRDefault="00463503" w:rsidP="007E4678">
            <w:pPr>
              <w:ind w:left="360"/>
              <w:rPr>
                <w:rFonts w:ascii="微软雅黑" w:eastAsia="微软雅黑" w:hAnsi="微软雅黑"/>
                <w:noProof/>
              </w:rPr>
            </w:pPr>
          </w:p>
        </w:tc>
        <w:tc>
          <w:tcPr>
            <w:tcW w:w="2268" w:type="dxa"/>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c>
          <w:tcPr>
            <w:tcW w:w="1727" w:type="dxa"/>
            <w:vAlign w:val="center"/>
          </w:tcPr>
          <w:p w:rsidR="00463503" w:rsidRPr="002D147E" w:rsidRDefault="00463503" w:rsidP="007E4678">
            <w:pPr>
              <w:jc w:val="center"/>
              <w:rPr>
                <w:rFonts w:ascii="微软雅黑" w:eastAsia="微软雅黑" w:hAnsi="微软雅黑" w:cs="Arial"/>
                <w:color w:val="000000"/>
                <w:sz w:val="24"/>
                <w:szCs w:val="24"/>
              </w:rPr>
            </w:pPr>
          </w:p>
        </w:tc>
      </w:tr>
      <w:tr w:rsidR="00463503" w:rsidRPr="002D147E" w:rsidTr="007E4678">
        <w:trPr>
          <w:trHeight w:val="379"/>
        </w:trPr>
        <w:tc>
          <w:tcPr>
            <w:tcW w:w="1193"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数据线驱动</w:t>
            </w:r>
          </w:p>
        </w:tc>
        <w:tc>
          <w:tcPr>
            <w:tcW w:w="4444" w:type="dxa"/>
            <w:vAlign w:val="center"/>
          </w:tcPr>
          <w:p w:rsidR="00463503" w:rsidRPr="002D147E" w:rsidRDefault="00463503" w:rsidP="007E4678">
            <w:pPr>
              <w:jc w:val="left"/>
              <w:rPr>
                <w:rFonts w:ascii="微软雅黑" w:eastAsia="微软雅黑" w:hAnsi="微软雅黑"/>
              </w:rPr>
            </w:pPr>
          </w:p>
        </w:tc>
        <w:tc>
          <w:tcPr>
            <w:tcW w:w="2268" w:type="dxa"/>
            <w:vAlign w:val="center"/>
          </w:tcPr>
          <w:p w:rsidR="00463503" w:rsidRPr="002D147E" w:rsidRDefault="00463503" w:rsidP="007E4678">
            <w:pPr>
              <w:spacing w:line="324" w:lineRule="auto"/>
              <w:rPr>
                <w:rFonts w:ascii="微软雅黑" w:eastAsia="微软雅黑" w:hAnsi="微软雅黑" w:cs="Arial"/>
                <w:color w:val="000000"/>
                <w:sz w:val="24"/>
                <w:szCs w:val="24"/>
              </w:rPr>
            </w:pPr>
          </w:p>
        </w:tc>
        <w:tc>
          <w:tcPr>
            <w:tcW w:w="1727"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379"/>
        </w:trPr>
        <w:tc>
          <w:tcPr>
            <w:tcW w:w="1193" w:type="dxa"/>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USB</w:t>
            </w:r>
            <w:r w:rsidRPr="002D147E">
              <w:rPr>
                <w:rFonts w:ascii="微软雅黑" w:eastAsia="微软雅黑" w:hAnsi="微软雅黑" w:cs="Arial"/>
                <w:color w:val="000000"/>
                <w:sz w:val="24"/>
                <w:szCs w:val="24"/>
              </w:rPr>
              <w:t>KEY</w:t>
            </w:r>
            <w:r w:rsidRPr="002D147E">
              <w:rPr>
                <w:rFonts w:ascii="微软雅黑" w:eastAsia="微软雅黑" w:hAnsi="微软雅黑" w:cs="Arial" w:hint="eastAsia"/>
                <w:color w:val="000000"/>
                <w:sz w:val="24"/>
                <w:szCs w:val="24"/>
              </w:rPr>
              <w:t>驱动</w:t>
            </w:r>
          </w:p>
        </w:tc>
        <w:tc>
          <w:tcPr>
            <w:tcW w:w="4444" w:type="dxa"/>
            <w:vAlign w:val="center"/>
          </w:tcPr>
          <w:p w:rsidR="00463503" w:rsidRPr="002D147E" w:rsidRDefault="00463503" w:rsidP="007E4678">
            <w:pPr>
              <w:jc w:val="left"/>
              <w:rPr>
                <w:rFonts w:ascii="微软雅黑" w:eastAsia="微软雅黑" w:hAnsi="微软雅黑" w:cs="Arial"/>
                <w:color w:val="000000"/>
                <w:sz w:val="24"/>
                <w:szCs w:val="24"/>
              </w:rPr>
            </w:pPr>
          </w:p>
        </w:tc>
        <w:tc>
          <w:tcPr>
            <w:tcW w:w="2268" w:type="dxa"/>
            <w:vAlign w:val="center"/>
          </w:tcPr>
          <w:p w:rsidR="00463503" w:rsidRPr="002D147E" w:rsidRDefault="00463503" w:rsidP="007E4678">
            <w:pPr>
              <w:spacing w:line="324" w:lineRule="auto"/>
              <w:rPr>
                <w:rFonts w:ascii="微软雅黑" w:eastAsia="微软雅黑" w:hAnsi="微软雅黑" w:cs="Arial"/>
                <w:color w:val="000000"/>
                <w:sz w:val="24"/>
                <w:szCs w:val="24"/>
              </w:rPr>
            </w:pPr>
          </w:p>
        </w:tc>
        <w:tc>
          <w:tcPr>
            <w:tcW w:w="1727"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bl>
    <w:p w:rsidR="00463503" w:rsidRPr="002D147E" w:rsidRDefault="00463503" w:rsidP="00463503">
      <w:pPr>
        <w:rPr>
          <w:rFonts w:ascii="微软雅黑" w:eastAsia="微软雅黑" w:hAnsi="微软雅黑" w:cs="Arial"/>
          <w:color w:val="000000"/>
          <w:sz w:val="24"/>
          <w:szCs w:val="24"/>
        </w:rPr>
      </w:pPr>
    </w:p>
    <w:p w:rsidR="00463503" w:rsidRPr="002D147E" w:rsidRDefault="00463503" w:rsidP="00463503">
      <w:pPr>
        <w:rPr>
          <w:rFonts w:ascii="微软雅黑" w:eastAsia="微软雅黑" w:hAnsi="微软雅黑" w:cs="Arial"/>
          <w:color w:val="000000"/>
          <w:sz w:val="24"/>
          <w:szCs w:val="24"/>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725"/>
        <w:gridCol w:w="6032"/>
      </w:tblGrid>
      <w:tr w:rsidR="00463503" w:rsidRPr="002D147E" w:rsidTr="007E4678">
        <w:trPr>
          <w:trHeight w:val="437"/>
          <w:tblHeader/>
          <w:jc w:val="center"/>
        </w:trPr>
        <w:tc>
          <w:tcPr>
            <w:tcW w:w="1556" w:type="pct"/>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3444" w:type="pct"/>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737"/>
          <w:jc w:val="center"/>
        </w:trPr>
        <w:tc>
          <w:tcPr>
            <w:tcW w:w="1556" w:type="pct"/>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w:t>
            </w:r>
          </w:p>
        </w:tc>
        <w:tc>
          <w:tcPr>
            <w:tcW w:w="3444" w:type="pct"/>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pStyle w:val="a4"/>
        <w:rPr>
          <w:rFonts w:ascii="微软雅黑" w:eastAsia="微软雅黑" w:hAnsi="微软雅黑" w:cs="Arial"/>
          <w:color w:val="000000"/>
          <w:sz w:val="24"/>
          <w:szCs w:val="24"/>
        </w:rPr>
      </w:pP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4088"/>
        <w:gridCol w:w="4669"/>
      </w:tblGrid>
      <w:tr w:rsidR="00463503" w:rsidRPr="002D147E" w:rsidTr="007E4678">
        <w:trPr>
          <w:trHeight w:val="384"/>
          <w:tblHeader/>
          <w:jc w:val="center"/>
        </w:trPr>
        <w:tc>
          <w:tcPr>
            <w:tcW w:w="2334" w:type="pct"/>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lastRenderedPageBreak/>
              <w:t>检查人</w:t>
            </w:r>
          </w:p>
        </w:tc>
        <w:tc>
          <w:tcPr>
            <w:tcW w:w="2666" w:type="pct"/>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rPr>
          <w:trHeight w:val="384"/>
          <w:jc w:val="center"/>
        </w:trPr>
        <w:tc>
          <w:tcPr>
            <w:tcW w:w="2334" w:type="pct"/>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2666" w:type="pct"/>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rPr>
          <w:trHeight w:val="384"/>
          <w:jc w:val="center"/>
        </w:trPr>
        <w:tc>
          <w:tcPr>
            <w:tcW w:w="2334" w:type="pct"/>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2666" w:type="pct"/>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rPr>
          <w:trHeight w:val="384"/>
          <w:jc w:val="center"/>
        </w:trPr>
        <w:tc>
          <w:tcPr>
            <w:tcW w:w="2334" w:type="pct"/>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2666" w:type="pct"/>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f5"/>
        <w:rPr>
          <w:rFonts w:ascii="微软雅黑" w:eastAsia="微软雅黑" w:hAnsi="微软雅黑"/>
          <w:color w:val="000000"/>
          <w:sz w:val="24"/>
          <w:szCs w:val="24"/>
          <w:highlight w:val="yellow"/>
        </w:rPr>
      </w:pPr>
    </w:p>
    <w:p w:rsidR="00463503" w:rsidRPr="002D147E" w:rsidRDefault="00463503" w:rsidP="00463503">
      <w:pPr>
        <w:rPr>
          <w:rFonts w:ascii="微软雅黑" w:eastAsia="微软雅黑" w:hAnsi="微软雅黑"/>
          <w:highlight w:val="yellow"/>
        </w:rPr>
      </w:pPr>
    </w:p>
    <w:p w:rsidR="00463503" w:rsidRPr="002D147E" w:rsidRDefault="00463503" w:rsidP="00463503">
      <w:pPr>
        <w:rPr>
          <w:rFonts w:ascii="微软雅黑" w:eastAsia="微软雅黑" w:hAnsi="微软雅黑"/>
          <w:highlight w:val="yellow"/>
        </w:rPr>
      </w:pPr>
    </w:p>
    <w:p w:rsidR="00463503" w:rsidRPr="002D147E" w:rsidRDefault="00463503" w:rsidP="00463503">
      <w:pPr>
        <w:pStyle w:val="af5"/>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IQ表5</w:t>
      </w:r>
    </w:p>
    <w:p w:rsidR="00463503" w:rsidRPr="002D147E" w:rsidRDefault="00463503" w:rsidP="00463503">
      <w:pPr>
        <w:pStyle w:val="af5"/>
        <w:jc w:val="center"/>
        <w:rPr>
          <w:rFonts w:ascii="微软雅黑" w:eastAsia="微软雅黑" w:hAnsi="微软雅黑"/>
          <w:color w:val="000000"/>
          <w:sz w:val="24"/>
          <w:szCs w:val="24"/>
        </w:rPr>
      </w:pPr>
      <w:r w:rsidRPr="002D147E">
        <w:rPr>
          <w:rFonts w:ascii="微软雅黑" w:eastAsia="微软雅黑" w:hAnsi="微软雅黑" w:hint="eastAsia"/>
          <w:color w:val="000000"/>
          <w:sz w:val="24"/>
          <w:szCs w:val="24"/>
        </w:rPr>
        <w:t>仪器仪表校准或检定检查记录</w:t>
      </w:r>
      <w:bookmarkEnd w:id="79"/>
      <w:bookmarkEnd w:id="80"/>
    </w:p>
    <w:tbl>
      <w:tblPr>
        <w:tblW w:w="91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954"/>
        <w:gridCol w:w="1787"/>
        <w:gridCol w:w="1617"/>
        <w:gridCol w:w="1981"/>
        <w:gridCol w:w="1842"/>
      </w:tblGrid>
      <w:tr w:rsidR="00463503" w:rsidRPr="002D147E" w:rsidTr="007E4678">
        <w:trPr>
          <w:tblHeader/>
          <w:jc w:val="center"/>
        </w:trPr>
        <w:tc>
          <w:tcPr>
            <w:tcW w:w="1954"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计量器具编号</w:t>
            </w:r>
          </w:p>
        </w:tc>
        <w:tc>
          <w:tcPr>
            <w:tcW w:w="1787"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计量器具名称</w:t>
            </w:r>
          </w:p>
        </w:tc>
        <w:tc>
          <w:tcPr>
            <w:tcW w:w="1617"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安装地点</w:t>
            </w:r>
          </w:p>
        </w:tc>
        <w:tc>
          <w:tcPr>
            <w:tcW w:w="1981" w:type="dxa"/>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检验日期</w:t>
            </w:r>
          </w:p>
        </w:tc>
        <w:tc>
          <w:tcPr>
            <w:tcW w:w="1842"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有效期至</w:t>
            </w: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rPr>
                <w:rFonts w:ascii="微软雅黑" w:eastAsia="微软雅黑" w:hAnsi="微软雅黑" w:cs="宋体"/>
                <w:color w:val="000000"/>
                <w:sz w:val="22"/>
                <w:szCs w:val="22"/>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tcPr>
          <w:p w:rsidR="00463503" w:rsidRPr="002D147E" w:rsidRDefault="00463503" w:rsidP="007E4678">
            <w:pPr>
              <w:rPr>
                <w:rFonts w:ascii="微软雅黑" w:eastAsia="微软雅黑" w:hAnsi="微软雅黑"/>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rPr>
                <w:rFonts w:ascii="微软雅黑" w:eastAsia="微软雅黑" w:hAnsi="微软雅黑" w:cs="宋体"/>
                <w:color w:val="000000"/>
                <w:sz w:val="22"/>
                <w:szCs w:val="22"/>
              </w:rPr>
            </w:pPr>
          </w:p>
        </w:tc>
        <w:tc>
          <w:tcPr>
            <w:tcW w:w="1787" w:type="dxa"/>
          </w:tcPr>
          <w:p w:rsidR="00463503" w:rsidRPr="002D147E" w:rsidRDefault="00463503" w:rsidP="007E4678">
            <w:pPr>
              <w:rPr>
                <w:rFonts w:ascii="微软雅黑" w:eastAsia="微软雅黑" w:hAnsi="微软雅黑"/>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vAlign w:val="center"/>
          </w:tcPr>
          <w:p w:rsidR="00463503" w:rsidRPr="002D147E" w:rsidRDefault="00463503" w:rsidP="007E4678">
            <w:pPr>
              <w:jc w:val="center"/>
              <w:rPr>
                <w:rFonts w:ascii="微软雅黑" w:eastAsia="微软雅黑" w:hAnsi="微软雅黑" w:cs="Arial"/>
                <w:color w:val="000000"/>
                <w:sz w:val="24"/>
                <w:szCs w:val="24"/>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rPr>
          <w:jc w:val="center"/>
        </w:trPr>
        <w:tc>
          <w:tcPr>
            <w:tcW w:w="1954"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787" w:type="dxa"/>
            <w:vAlign w:val="center"/>
          </w:tcPr>
          <w:p w:rsidR="00463503" w:rsidRPr="002D147E" w:rsidRDefault="00463503" w:rsidP="007E4678">
            <w:pPr>
              <w:widowControl/>
              <w:rPr>
                <w:rFonts w:ascii="微软雅黑" w:eastAsia="微软雅黑" w:hAnsi="微软雅黑" w:cs="Arial"/>
                <w:color w:val="000000"/>
                <w:sz w:val="24"/>
                <w:szCs w:val="24"/>
              </w:rPr>
            </w:pPr>
          </w:p>
        </w:tc>
        <w:tc>
          <w:tcPr>
            <w:tcW w:w="1617" w:type="dxa"/>
          </w:tcPr>
          <w:p w:rsidR="00463503" w:rsidRPr="002D147E" w:rsidRDefault="00463503" w:rsidP="007E4678">
            <w:pPr>
              <w:jc w:val="center"/>
              <w:rPr>
                <w:rFonts w:ascii="微软雅黑" w:eastAsia="微软雅黑" w:hAnsi="微软雅黑"/>
              </w:rPr>
            </w:pPr>
          </w:p>
        </w:tc>
        <w:tc>
          <w:tcPr>
            <w:tcW w:w="1981" w:type="dxa"/>
            <w:vAlign w:val="center"/>
          </w:tcPr>
          <w:p w:rsidR="00463503" w:rsidRPr="002D147E" w:rsidRDefault="00463503" w:rsidP="007E4678">
            <w:pPr>
              <w:rPr>
                <w:rFonts w:ascii="微软雅黑" w:eastAsia="微软雅黑" w:hAnsi="微软雅黑" w:cs="Arial"/>
                <w:color w:val="000000"/>
                <w:sz w:val="24"/>
                <w:szCs w:val="24"/>
              </w:rPr>
            </w:pPr>
          </w:p>
        </w:tc>
        <w:tc>
          <w:tcPr>
            <w:tcW w:w="1842" w:type="dxa"/>
            <w:vAlign w:val="center"/>
          </w:tcPr>
          <w:p w:rsidR="00463503" w:rsidRPr="002D147E" w:rsidRDefault="00463503" w:rsidP="007E4678">
            <w:pPr>
              <w:rPr>
                <w:rFonts w:ascii="微软雅黑" w:eastAsia="微软雅黑" w:hAnsi="微软雅黑" w:cs="Arial"/>
                <w:color w:val="000000"/>
                <w:sz w:val="24"/>
                <w:szCs w:val="24"/>
              </w:rPr>
            </w:pPr>
          </w:p>
        </w:tc>
      </w:tr>
    </w:tbl>
    <w:p w:rsidR="00463503" w:rsidRPr="002D147E" w:rsidRDefault="00463503" w:rsidP="00463503">
      <w:pPr>
        <w:spacing w:line="240" w:lineRule="auto"/>
        <w:rPr>
          <w:rFonts w:ascii="微软雅黑" w:eastAsia="微软雅黑" w:hAnsi="微软雅黑" w:cs="Arial"/>
          <w:color w:val="000000"/>
          <w:sz w:val="24"/>
          <w:szCs w:val="24"/>
        </w:rPr>
      </w:pPr>
    </w:p>
    <w:tbl>
      <w:tblPr>
        <w:tblW w:w="9356" w:type="dxa"/>
        <w:tblInd w:w="-1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8"/>
        <w:gridCol w:w="6378"/>
      </w:tblGrid>
      <w:tr w:rsidR="00463503" w:rsidRPr="002D147E" w:rsidTr="007E4678">
        <w:trPr>
          <w:trHeight w:val="423"/>
          <w:tblHeader/>
        </w:trPr>
        <w:tc>
          <w:tcPr>
            <w:tcW w:w="2978"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378"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880"/>
        </w:trPr>
        <w:tc>
          <w:tcPr>
            <w:tcW w:w="2978"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378" w:type="dxa"/>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pStyle w:val="a4"/>
        <w:rPr>
          <w:rFonts w:ascii="微软雅黑" w:eastAsia="微软雅黑" w:hAnsi="微软雅黑" w:cs="Arial"/>
          <w:color w:val="000000"/>
          <w:sz w:val="24"/>
          <w:szCs w:val="24"/>
        </w:rPr>
      </w:pPr>
    </w:p>
    <w:tbl>
      <w:tblPr>
        <w:tblW w:w="9356" w:type="dxa"/>
        <w:tblInd w:w="-1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379"/>
        <w:gridCol w:w="4977"/>
      </w:tblGrid>
      <w:tr w:rsidR="00463503" w:rsidRPr="002D147E" w:rsidTr="007E4678">
        <w:trPr>
          <w:trHeight w:val="397"/>
          <w:tblHeader/>
        </w:trPr>
        <w:tc>
          <w:tcPr>
            <w:tcW w:w="4379"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4977"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rPr>
          <w:trHeight w:val="397"/>
        </w:trPr>
        <w:tc>
          <w:tcPr>
            <w:tcW w:w="4379" w:type="dxa"/>
            <w:tcBorders>
              <w:bottom w:val="single" w:sz="4" w:space="0" w:color="auto"/>
            </w:tcBorders>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4977" w:type="dxa"/>
            <w:tcBorders>
              <w:bottom w:val="single" w:sz="4" w:space="0" w:color="auto"/>
            </w:tcBorders>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rPr>
          <w:trHeight w:val="397"/>
        </w:trPr>
        <w:tc>
          <w:tcPr>
            <w:tcW w:w="4379" w:type="dxa"/>
            <w:tcBorders>
              <w:top w:val="single" w:sz="4" w:space="0" w:color="auto"/>
              <w:bottom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4977" w:type="dxa"/>
            <w:tcBorders>
              <w:top w:val="single" w:sz="4" w:space="0" w:color="auto"/>
              <w:bottom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rPr>
          <w:trHeight w:val="397"/>
        </w:trPr>
        <w:tc>
          <w:tcPr>
            <w:tcW w:w="4379" w:type="dxa"/>
            <w:tcBorders>
              <w:top w:val="single" w:sz="4" w:space="0" w:color="auto"/>
            </w:tcBorders>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4977" w:type="dxa"/>
            <w:tcBorders>
              <w:top w:val="single" w:sz="4" w:space="0" w:color="auto"/>
            </w:tcBorders>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f5"/>
        <w:spacing w:line="240" w:lineRule="auto"/>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br w:type="page"/>
      </w:r>
      <w:r w:rsidRPr="002D147E">
        <w:rPr>
          <w:rFonts w:ascii="微软雅黑" w:eastAsia="微软雅黑" w:hAnsi="微软雅黑" w:cs="Arial"/>
          <w:color w:val="000000"/>
          <w:sz w:val="24"/>
          <w:szCs w:val="24"/>
        </w:rPr>
        <w:lastRenderedPageBreak/>
        <w:t xml:space="preserve">OQ表 </w:t>
      </w:r>
      <w:r w:rsidRPr="002D147E">
        <w:rPr>
          <w:rFonts w:ascii="微软雅黑" w:eastAsia="微软雅黑" w:hAnsi="微软雅黑" w:cs="Arial"/>
          <w:color w:val="000000"/>
          <w:sz w:val="24"/>
          <w:szCs w:val="24"/>
        </w:rPr>
        <w:fldChar w:fldCharType="begin"/>
      </w:r>
      <w:r w:rsidRPr="002D147E">
        <w:rPr>
          <w:rFonts w:ascii="微软雅黑" w:eastAsia="微软雅黑" w:hAnsi="微软雅黑" w:cs="Arial"/>
          <w:color w:val="000000"/>
          <w:sz w:val="24"/>
          <w:szCs w:val="24"/>
        </w:rPr>
        <w:instrText xml:space="preserve"> SEQ OQ表 \* ARABIC </w:instrText>
      </w:r>
      <w:r w:rsidRPr="002D147E">
        <w:rPr>
          <w:rFonts w:ascii="微软雅黑" w:eastAsia="微软雅黑" w:hAnsi="微软雅黑" w:cs="Arial"/>
          <w:color w:val="000000"/>
          <w:sz w:val="24"/>
          <w:szCs w:val="24"/>
        </w:rPr>
        <w:fldChar w:fldCharType="separate"/>
      </w:r>
      <w:r w:rsidRPr="002D147E">
        <w:rPr>
          <w:rFonts w:ascii="微软雅黑" w:eastAsia="微软雅黑" w:hAnsi="微软雅黑" w:cs="Arial"/>
          <w:noProof/>
          <w:color w:val="000000"/>
          <w:sz w:val="24"/>
          <w:szCs w:val="24"/>
        </w:rPr>
        <w:t>1</w:t>
      </w:r>
      <w:r w:rsidRPr="002D147E">
        <w:rPr>
          <w:rFonts w:ascii="微软雅黑" w:eastAsia="微软雅黑" w:hAnsi="微软雅黑" w:cs="Arial"/>
          <w:color w:val="000000"/>
          <w:sz w:val="24"/>
          <w:szCs w:val="24"/>
        </w:rPr>
        <w:fldChar w:fldCharType="end"/>
      </w:r>
      <w:bookmarkEnd w:id="74"/>
    </w:p>
    <w:p w:rsidR="00463503" w:rsidRPr="002D147E" w:rsidRDefault="00463503" w:rsidP="00463503">
      <w:pPr>
        <w:pStyle w:val="ab"/>
        <w:spacing w:line="240" w:lineRule="auto"/>
        <w:rPr>
          <w:rFonts w:ascii="微软雅黑" w:eastAsia="微软雅黑" w:hAnsi="微软雅黑" w:cs="Arial"/>
          <w:b/>
          <w:bCs/>
          <w:color w:val="000000"/>
          <w:sz w:val="24"/>
          <w:szCs w:val="24"/>
        </w:rPr>
      </w:pPr>
      <w:r w:rsidRPr="002D147E">
        <w:rPr>
          <w:rFonts w:ascii="微软雅黑" w:eastAsia="微软雅黑" w:hAnsi="微软雅黑" w:cs="Arial"/>
          <w:b/>
          <w:bCs/>
          <w:color w:val="000000"/>
          <w:sz w:val="24"/>
          <w:szCs w:val="24"/>
        </w:rPr>
        <w:t>运行文件确认记录</w:t>
      </w:r>
    </w:p>
    <w:tbl>
      <w:tblPr>
        <w:tblW w:w="5196" w:type="pct"/>
        <w:tblInd w:w="-1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207"/>
        <w:gridCol w:w="3309"/>
        <w:gridCol w:w="2208"/>
        <w:gridCol w:w="1376"/>
      </w:tblGrid>
      <w:tr w:rsidR="00463503" w:rsidRPr="002D147E" w:rsidTr="007E4678">
        <w:trPr>
          <w:trHeight w:val="476"/>
          <w:tblHeader/>
        </w:trPr>
        <w:tc>
          <w:tcPr>
            <w:tcW w:w="1213" w:type="pct"/>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文件编号</w:t>
            </w:r>
          </w:p>
        </w:tc>
        <w:tc>
          <w:tcPr>
            <w:tcW w:w="1818" w:type="pct"/>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文件名称</w:t>
            </w:r>
          </w:p>
        </w:tc>
        <w:tc>
          <w:tcPr>
            <w:tcW w:w="1213" w:type="pct"/>
            <w:tcBorders>
              <w:top w:val="double" w:sz="4" w:space="0" w:color="auto"/>
              <w:left w:val="single" w:sz="4" w:space="0" w:color="auto"/>
              <w:bottom w:val="single" w:sz="4" w:space="0" w:color="auto"/>
              <w:right w:val="single" w:sz="4" w:space="0" w:color="auto"/>
            </w:tcBorders>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可接受</w:t>
            </w:r>
          </w:p>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标准</w:t>
            </w:r>
          </w:p>
        </w:tc>
        <w:tc>
          <w:tcPr>
            <w:tcW w:w="756" w:type="pct"/>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是否符</w:t>
            </w:r>
          </w:p>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合标准</w:t>
            </w:r>
          </w:p>
        </w:tc>
      </w:tr>
      <w:tr w:rsidR="00463503" w:rsidRPr="002D147E" w:rsidTr="007E4678">
        <w:tc>
          <w:tcPr>
            <w:tcW w:w="1213" w:type="pct"/>
            <w:vAlign w:val="center"/>
          </w:tcPr>
          <w:p w:rsidR="00463503" w:rsidRPr="002D147E" w:rsidRDefault="00463503" w:rsidP="007E4678">
            <w:pPr>
              <w:autoSpaceDN w:val="0"/>
              <w:jc w:val="left"/>
              <w:textAlignment w:val="center"/>
              <w:rPr>
                <w:rFonts w:ascii="微软雅黑" w:eastAsia="微软雅黑" w:hAnsi="微软雅黑" w:cs="Arial"/>
                <w:color w:val="000000"/>
                <w:sz w:val="24"/>
                <w:szCs w:val="24"/>
              </w:rPr>
            </w:pPr>
            <w:r w:rsidRPr="002D147E">
              <w:rPr>
                <w:rFonts w:ascii="微软雅黑" w:eastAsia="微软雅黑" w:hAnsi="微软雅黑" w:cs="宋体" w:hint="eastAsia"/>
                <w:kern w:val="0"/>
                <w:sz w:val="24"/>
                <w:szCs w:val="24"/>
                <w:highlight w:val="yellow"/>
              </w:rPr>
              <w:t>****</w:t>
            </w:r>
          </w:p>
        </w:tc>
        <w:tc>
          <w:tcPr>
            <w:tcW w:w="1818" w:type="pct"/>
            <w:vAlign w:val="center"/>
          </w:tcPr>
          <w:p w:rsidR="00463503" w:rsidRPr="002D147E" w:rsidRDefault="00463503" w:rsidP="007E4678">
            <w:pPr>
              <w:autoSpaceDN w:val="0"/>
              <w:jc w:val="left"/>
              <w:textAlignment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p>
        </w:tc>
        <w:tc>
          <w:tcPr>
            <w:tcW w:w="1213" w:type="pct"/>
          </w:tcPr>
          <w:p w:rsidR="00463503" w:rsidRPr="002D147E" w:rsidRDefault="00463503" w:rsidP="007E4678">
            <w:pPr>
              <w:rPr>
                <w:rFonts w:ascii="微软雅黑" w:eastAsia="微软雅黑" w:hAnsi="微软雅黑"/>
              </w:rPr>
            </w:pPr>
            <w:r w:rsidRPr="002D147E">
              <w:rPr>
                <w:rFonts w:ascii="微软雅黑" w:eastAsia="微软雅黑" w:hAnsi="微软雅黑" w:hint="eastAsia"/>
                <w:sz w:val="24"/>
                <w:szCs w:val="24"/>
              </w:rPr>
              <w:t>最新版本已经批准</w:t>
            </w:r>
          </w:p>
        </w:tc>
        <w:tc>
          <w:tcPr>
            <w:tcW w:w="756" w:type="pct"/>
            <w:vAlign w:val="center"/>
          </w:tcPr>
          <w:p w:rsidR="00463503" w:rsidRPr="002D147E" w:rsidRDefault="00463503" w:rsidP="007E4678">
            <w:pP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r>
      <w:tr w:rsidR="00463503" w:rsidRPr="002D147E" w:rsidTr="007E4678">
        <w:tc>
          <w:tcPr>
            <w:tcW w:w="1213" w:type="pct"/>
            <w:vAlign w:val="center"/>
          </w:tcPr>
          <w:p w:rsidR="00463503" w:rsidRPr="002D147E" w:rsidRDefault="00463503" w:rsidP="007E4678">
            <w:pPr>
              <w:autoSpaceDN w:val="0"/>
              <w:jc w:val="left"/>
              <w:textAlignment w:val="center"/>
              <w:rPr>
                <w:rFonts w:ascii="微软雅黑" w:eastAsia="微软雅黑" w:hAnsi="微软雅黑" w:cs="Arial"/>
                <w:color w:val="000000"/>
                <w:sz w:val="24"/>
                <w:szCs w:val="24"/>
              </w:rPr>
            </w:pPr>
          </w:p>
        </w:tc>
        <w:tc>
          <w:tcPr>
            <w:tcW w:w="1818" w:type="pct"/>
            <w:vAlign w:val="center"/>
          </w:tcPr>
          <w:p w:rsidR="00463503" w:rsidRPr="002D147E" w:rsidRDefault="00463503" w:rsidP="007E4678">
            <w:pPr>
              <w:autoSpaceDN w:val="0"/>
              <w:jc w:val="left"/>
              <w:textAlignment w:val="center"/>
              <w:rPr>
                <w:rFonts w:ascii="微软雅黑" w:eastAsia="微软雅黑" w:hAnsi="微软雅黑" w:cs="Arial"/>
                <w:color w:val="000000"/>
                <w:sz w:val="24"/>
                <w:szCs w:val="24"/>
              </w:rPr>
            </w:pPr>
          </w:p>
        </w:tc>
        <w:tc>
          <w:tcPr>
            <w:tcW w:w="1213" w:type="pct"/>
          </w:tcPr>
          <w:p w:rsidR="00463503" w:rsidRPr="002D147E" w:rsidRDefault="00463503" w:rsidP="007E4678">
            <w:pPr>
              <w:rPr>
                <w:rFonts w:ascii="微软雅黑" w:eastAsia="微软雅黑" w:hAnsi="微软雅黑"/>
              </w:rPr>
            </w:pPr>
          </w:p>
        </w:tc>
        <w:tc>
          <w:tcPr>
            <w:tcW w:w="756" w:type="pct"/>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c>
          <w:tcPr>
            <w:tcW w:w="1213" w:type="pct"/>
            <w:vAlign w:val="center"/>
          </w:tcPr>
          <w:p w:rsidR="00463503" w:rsidRPr="002D147E" w:rsidRDefault="00463503" w:rsidP="007E4678">
            <w:pPr>
              <w:autoSpaceDN w:val="0"/>
              <w:jc w:val="left"/>
              <w:textAlignment w:val="center"/>
              <w:rPr>
                <w:rFonts w:ascii="微软雅黑" w:eastAsia="微软雅黑" w:hAnsi="微软雅黑" w:cs="Arial"/>
                <w:color w:val="000000"/>
                <w:sz w:val="24"/>
                <w:szCs w:val="24"/>
              </w:rPr>
            </w:pPr>
          </w:p>
        </w:tc>
        <w:tc>
          <w:tcPr>
            <w:tcW w:w="1818" w:type="pct"/>
            <w:vAlign w:val="center"/>
          </w:tcPr>
          <w:p w:rsidR="00463503" w:rsidRPr="002D147E" w:rsidRDefault="00463503" w:rsidP="007E4678">
            <w:pPr>
              <w:autoSpaceDN w:val="0"/>
              <w:jc w:val="left"/>
              <w:textAlignment w:val="center"/>
              <w:rPr>
                <w:rFonts w:ascii="微软雅黑" w:eastAsia="微软雅黑" w:hAnsi="微软雅黑" w:cs="Arial"/>
                <w:color w:val="000000"/>
                <w:sz w:val="24"/>
                <w:szCs w:val="24"/>
              </w:rPr>
            </w:pPr>
          </w:p>
        </w:tc>
        <w:tc>
          <w:tcPr>
            <w:tcW w:w="1213" w:type="pct"/>
          </w:tcPr>
          <w:p w:rsidR="00463503" w:rsidRPr="002D147E" w:rsidRDefault="00463503" w:rsidP="007E4678">
            <w:pPr>
              <w:rPr>
                <w:rFonts w:ascii="微软雅黑" w:eastAsia="微软雅黑" w:hAnsi="微软雅黑"/>
              </w:rPr>
            </w:pPr>
          </w:p>
        </w:tc>
        <w:tc>
          <w:tcPr>
            <w:tcW w:w="756" w:type="pct"/>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c>
          <w:tcPr>
            <w:tcW w:w="1213" w:type="pct"/>
            <w:vAlign w:val="center"/>
          </w:tcPr>
          <w:p w:rsidR="00463503" w:rsidRPr="002D147E" w:rsidRDefault="00463503" w:rsidP="007E4678">
            <w:pPr>
              <w:rPr>
                <w:rFonts w:ascii="微软雅黑" w:eastAsia="微软雅黑" w:hAnsi="微软雅黑"/>
                <w:sz w:val="24"/>
                <w:szCs w:val="24"/>
              </w:rPr>
            </w:pPr>
          </w:p>
        </w:tc>
        <w:tc>
          <w:tcPr>
            <w:tcW w:w="1818" w:type="pct"/>
            <w:vAlign w:val="center"/>
          </w:tcPr>
          <w:p w:rsidR="00463503" w:rsidRPr="002D147E" w:rsidRDefault="00463503" w:rsidP="007E4678">
            <w:pPr>
              <w:rPr>
                <w:rFonts w:ascii="微软雅黑" w:eastAsia="微软雅黑" w:hAnsi="微软雅黑"/>
                <w:sz w:val="24"/>
                <w:szCs w:val="24"/>
              </w:rPr>
            </w:pPr>
          </w:p>
        </w:tc>
        <w:tc>
          <w:tcPr>
            <w:tcW w:w="1213" w:type="pct"/>
          </w:tcPr>
          <w:p w:rsidR="00463503" w:rsidRPr="002D147E" w:rsidRDefault="00463503" w:rsidP="007E4678">
            <w:pPr>
              <w:rPr>
                <w:rFonts w:ascii="微软雅黑" w:eastAsia="微软雅黑" w:hAnsi="微软雅黑"/>
              </w:rPr>
            </w:pPr>
          </w:p>
        </w:tc>
        <w:tc>
          <w:tcPr>
            <w:tcW w:w="756" w:type="pct"/>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c>
          <w:tcPr>
            <w:tcW w:w="1213" w:type="pct"/>
          </w:tcPr>
          <w:p w:rsidR="00463503" w:rsidRPr="002D147E" w:rsidRDefault="00463503" w:rsidP="007E4678">
            <w:pPr>
              <w:rPr>
                <w:rFonts w:ascii="微软雅黑" w:eastAsia="微软雅黑" w:hAnsi="微软雅黑"/>
              </w:rPr>
            </w:pPr>
          </w:p>
        </w:tc>
        <w:tc>
          <w:tcPr>
            <w:tcW w:w="1818" w:type="pct"/>
            <w:vAlign w:val="center"/>
          </w:tcPr>
          <w:p w:rsidR="00463503" w:rsidRPr="002D147E" w:rsidRDefault="00463503" w:rsidP="007E4678">
            <w:pPr>
              <w:spacing w:line="380" w:lineRule="exact"/>
              <w:rPr>
                <w:rFonts w:ascii="微软雅黑" w:eastAsia="微软雅黑" w:hAnsi="微软雅黑"/>
                <w:sz w:val="24"/>
              </w:rPr>
            </w:pPr>
          </w:p>
        </w:tc>
        <w:tc>
          <w:tcPr>
            <w:tcW w:w="1213" w:type="pct"/>
          </w:tcPr>
          <w:p w:rsidR="00463503" w:rsidRPr="002D147E" w:rsidRDefault="00463503" w:rsidP="007E4678">
            <w:pPr>
              <w:rPr>
                <w:rFonts w:ascii="微软雅黑" w:eastAsia="微软雅黑" w:hAnsi="微软雅黑"/>
              </w:rPr>
            </w:pPr>
          </w:p>
        </w:tc>
        <w:tc>
          <w:tcPr>
            <w:tcW w:w="756" w:type="pct"/>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c>
          <w:tcPr>
            <w:tcW w:w="1213" w:type="pct"/>
            <w:vAlign w:val="center"/>
          </w:tcPr>
          <w:p w:rsidR="00463503" w:rsidRPr="002D147E" w:rsidRDefault="00463503" w:rsidP="007E4678">
            <w:pPr>
              <w:rPr>
                <w:rFonts w:ascii="微软雅黑" w:eastAsia="微软雅黑" w:hAnsi="微软雅黑" w:cs="宋体"/>
                <w:color w:val="000000"/>
                <w:sz w:val="24"/>
                <w:szCs w:val="24"/>
              </w:rPr>
            </w:pPr>
          </w:p>
        </w:tc>
        <w:tc>
          <w:tcPr>
            <w:tcW w:w="1818" w:type="pct"/>
            <w:vAlign w:val="center"/>
          </w:tcPr>
          <w:p w:rsidR="00463503" w:rsidRPr="002D147E" w:rsidRDefault="00463503" w:rsidP="007E4678">
            <w:pPr>
              <w:rPr>
                <w:rFonts w:ascii="微软雅黑" w:eastAsia="微软雅黑" w:hAnsi="微软雅黑" w:cs="宋体"/>
                <w:sz w:val="24"/>
                <w:szCs w:val="24"/>
              </w:rPr>
            </w:pPr>
          </w:p>
        </w:tc>
        <w:tc>
          <w:tcPr>
            <w:tcW w:w="1213" w:type="pct"/>
          </w:tcPr>
          <w:p w:rsidR="00463503" w:rsidRPr="002D147E" w:rsidRDefault="00463503" w:rsidP="007E4678">
            <w:pPr>
              <w:rPr>
                <w:rFonts w:ascii="微软雅黑" w:eastAsia="微软雅黑" w:hAnsi="微软雅黑"/>
              </w:rPr>
            </w:pPr>
          </w:p>
        </w:tc>
        <w:tc>
          <w:tcPr>
            <w:tcW w:w="756" w:type="pct"/>
            <w:vAlign w:val="center"/>
          </w:tcPr>
          <w:p w:rsidR="00463503" w:rsidRPr="002D147E" w:rsidRDefault="00463503" w:rsidP="007E4678">
            <w:pPr>
              <w:rPr>
                <w:rFonts w:ascii="微软雅黑" w:eastAsia="微软雅黑" w:hAnsi="微软雅黑" w:cs="Arial"/>
                <w:color w:val="000000"/>
                <w:sz w:val="24"/>
                <w:szCs w:val="24"/>
              </w:rPr>
            </w:pPr>
          </w:p>
        </w:tc>
      </w:tr>
      <w:tr w:rsidR="00463503" w:rsidRPr="002D147E" w:rsidTr="007E4678">
        <w:tc>
          <w:tcPr>
            <w:tcW w:w="1213" w:type="pct"/>
            <w:vAlign w:val="center"/>
          </w:tcPr>
          <w:p w:rsidR="00463503" w:rsidRPr="002D147E" w:rsidRDefault="00463503" w:rsidP="007E4678">
            <w:pPr>
              <w:rPr>
                <w:rFonts w:ascii="微软雅黑" w:eastAsia="微软雅黑" w:hAnsi="微软雅黑" w:cs="宋体"/>
                <w:color w:val="000000"/>
                <w:sz w:val="24"/>
                <w:szCs w:val="24"/>
              </w:rPr>
            </w:pPr>
          </w:p>
        </w:tc>
        <w:tc>
          <w:tcPr>
            <w:tcW w:w="1818" w:type="pct"/>
            <w:vAlign w:val="center"/>
          </w:tcPr>
          <w:p w:rsidR="00463503" w:rsidRPr="002D147E" w:rsidRDefault="00463503" w:rsidP="007E4678">
            <w:pPr>
              <w:rPr>
                <w:rFonts w:ascii="微软雅黑" w:eastAsia="微软雅黑" w:hAnsi="微软雅黑" w:cs="宋体"/>
                <w:sz w:val="24"/>
                <w:szCs w:val="24"/>
              </w:rPr>
            </w:pPr>
          </w:p>
        </w:tc>
        <w:tc>
          <w:tcPr>
            <w:tcW w:w="1213" w:type="pct"/>
          </w:tcPr>
          <w:p w:rsidR="00463503" w:rsidRPr="002D147E" w:rsidRDefault="00463503" w:rsidP="007E4678">
            <w:pPr>
              <w:rPr>
                <w:rFonts w:ascii="微软雅黑" w:eastAsia="微软雅黑" w:hAnsi="微软雅黑"/>
              </w:rPr>
            </w:pPr>
          </w:p>
        </w:tc>
        <w:tc>
          <w:tcPr>
            <w:tcW w:w="756" w:type="pct"/>
            <w:vAlign w:val="center"/>
          </w:tcPr>
          <w:p w:rsidR="00463503" w:rsidRPr="002D147E" w:rsidRDefault="00463503" w:rsidP="007E4678">
            <w:pPr>
              <w:rPr>
                <w:rFonts w:ascii="微软雅黑" w:eastAsia="微软雅黑" w:hAnsi="微软雅黑" w:cs="Arial"/>
                <w:color w:val="000000"/>
                <w:sz w:val="24"/>
                <w:szCs w:val="24"/>
              </w:rPr>
            </w:pPr>
          </w:p>
        </w:tc>
      </w:tr>
    </w:tbl>
    <w:p w:rsidR="00463503" w:rsidRPr="002D147E" w:rsidRDefault="00463503" w:rsidP="00463503">
      <w:pPr>
        <w:spacing w:line="240" w:lineRule="auto"/>
        <w:rPr>
          <w:rFonts w:ascii="微软雅黑" w:eastAsia="微软雅黑" w:hAnsi="微软雅黑" w:cs="Arial"/>
          <w:color w:val="000000"/>
          <w:sz w:val="24"/>
          <w:szCs w:val="24"/>
        </w:rPr>
      </w:pPr>
    </w:p>
    <w:p w:rsidR="00463503" w:rsidRPr="002D147E" w:rsidRDefault="00463503" w:rsidP="00463503">
      <w:pPr>
        <w:spacing w:line="240" w:lineRule="auto"/>
        <w:rPr>
          <w:rFonts w:ascii="微软雅黑" w:eastAsia="微软雅黑" w:hAnsi="微软雅黑" w:cs="Arial"/>
          <w:color w:val="000000"/>
          <w:sz w:val="24"/>
          <w:szCs w:val="24"/>
        </w:rPr>
      </w:pPr>
    </w:p>
    <w:tbl>
      <w:tblPr>
        <w:tblW w:w="9356" w:type="dxa"/>
        <w:tblInd w:w="-1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978"/>
        <w:gridCol w:w="6378"/>
      </w:tblGrid>
      <w:tr w:rsidR="00463503" w:rsidRPr="002D147E" w:rsidTr="007E4678">
        <w:trPr>
          <w:trHeight w:val="423"/>
          <w:tblHeader/>
        </w:trPr>
        <w:tc>
          <w:tcPr>
            <w:tcW w:w="2978"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378"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880"/>
        </w:trPr>
        <w:tc>
          <w:tcPr>
            <w:tcW w:w="2978"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378" w:type="dxa"/>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pStyle w:val="a4"/>
        <w:rPr>
          <w:rFonts w:ascii="微软雅黑" w:eastAsia="微软雅黑" w:hAnsi="微软雅黑" w:cs="Arial"/>
          <w:color w:val="000000"/>
          <w:sz w:val="24"/>
          <w:szCs w:val="24"/>
        </w:rPr>
      </w:pPr>
    </w:p>
    <w:tbl>
      <w:tblPr>
        <w:tblW w:w="9356" w:type="dxa"/>
        <w:tblInd w:w="-17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379"/>
        <w:gridCol w:w="4977"/>
      </w:tblGrid>
      <w:tr w:rsidR="00463503" w:rsidRPr="002D147E" w:rsidTr="007E4678">
        <w:trPr>
          <w:trHeight w:val="397"/>
          <w:tblHeader/>
        </w:trPr>
        <w:tc>
          <w:tcPr>
            <w:tcW w:w="4379"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4977"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rPr>
          <w:trHeight w:val="397"/>
        </w:trPr>
        <w:tc>
          <w:tcPr>
            <w:tcW w:w="4379" w:type="dxa"/>
            <w:tcBorders>
              <w:bottom w:val="single" w:sz="4" w:space="0" w:color="auto"/>
            </w:tcBorders>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4977" w:type="dxa"/>
            <w:tcBorders>
              <w:bottom w:val="single" w:sz="4" w:space="0" w:color="auto"/>
            </w:tcBorders>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rPr>
          <w:trHeight w:val="397"/>
        </w:trPr>
        <w:tc>
          <w:tcPr>
            <w:tcW w:w="4379" w:type="dxa"/>
            <w:tcBorders>
              <w:top w:val="single" w:sz="4" w:space="0" w:color="auto"/>
              <w:bottom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4977" w:type="dxa"/>
            <w:tcBorders>
              <w:top w:val="single" w:sz="4" w:space="0" w:color="auto"/>
              <w:bottom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rPr>
          <w:trHeight w:val="397"/>
        </w:trPr>
        <w:tc>
          <w:tcPr>
            <w:tcW w:w="4379" w:type="dxa"/>
            <w:tcBorders>
              <w:top w:val="single" w:sz="4" w:space="0" w:color="auto"/>
            </w:tcBorders>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4977" w:type="dxa"/>
            <w:tcBorders>
              <w:top w:val="single" w:sz="4" w:space="0" w:color="auto"/>
            </w:tcBorders>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f5"/>
        <w:spacing w:line="240" w:lineRule="auto"/>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br w:type="page"/>
      </w:r>
      <w:r w:rsidRPr="002D147E">
        <w:rPr>
          <w:rFonts w:ascii="微软雅黑" w:eastAsia="微软雅黑" w:hAnsi="微软雅黑" w:cs="Arial"/>
          <w:color w:val="000000"/>
          <w:sz w:val="24"/>
          <w:szCs w:val="24"/>
        </w:rPr>
        <w:lastRenderedPageBreak/>
        <w:t xml:space="preserve">OQ表 </w:t>
      </w:r>
      <w:r w:rsidRPr="002D147E">
        <w:rPr>
          <w:rFonts w:ascii="微软雅黑" w:eastAsia="微软雅黑" w:hAnsi="微软雅黑" w:cs="Arial" w:hint="eastAsia"/>
          <w:color w:val="000000"/>
          <w:sz w:val="24"/>
          <w:szCs w:val="24"/>
        </w:rPr>
        <w:t>2</w:t>
      </w:r>
    </w:p>
    <w:p w:rsidR="00463503" w:rsidRPr="002D147E" w:rsidRDefault="00463503" w:rsidP="00463503">
      <w:pPr>
        <w:jc w:val="center"/>
        <w:rPr>
          <w:rFonts w:ascii="微软雅黑" w:eastAsia="微软雅黑" w:hAnsi="微软雅黑" w:cs="Arial"/>
          <w:b/>
          <w:bCs/>
          <w:color w:val="000000"/>
          <w:sz w:val="24"/>
          <w:szCs w:val="24"/>
        </w:rPr>
      </w:pPr>
      <w:r w:rsidRPr="002D147E">
        <w:rPr>
          <w:rFonts w:ascii="微软雅黑" w:eastAsia="微软雅黑" w:hAnsi="微软雅黑" w:cs="Arial"/>
          <w:b/>
          <w:bCs/>
          <w:color w:val="000000"/>
          <w:sz w:val="24"/>
          <w:szCs w:val="24"/>
        </w:rPr>
        <w:t xml:space="preserve">  </w:t>
      </w:r>
      <w:r w:rsidRPr="002D147E">
        <w:rPr>
          <w:rFonts w:ascii="微软雅黑" w:eastAsia="微软雅黑" w:hAnsi="微软雅黑" w:cs="Arial" w:hint="eastAsia"/>
          <w:b/>
          <w:bCs/>
          <w:color w:val="000000"/>
          <w:sz w:val="24"/>
          <w:szCs w:val="24"/>
        </w:rPr>
        <w:t>用户权限测试</w:t>
      </w:r>
      <w:r w:rsidRPr="002D147E">
        <w:rPr>
          <w:rFonts w:ascii="微软雅黑" w:eastAsia="微软雅黑" w:hAnsi="微软雅黑" w:cs="Arial"/>
          <w:b/>
          <w:bCs/>
          <w:color w:val="000000"/>
          <w:sz w:val="24"/>
          <w:szCs w:val="24"/>
        </w:rPr>
        <w:t>记录</w:t>
      </w:r>
    </w:p>
    <w:tbl>
      <w:tblPr>
        <w:tblW w:w="92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553"/>
        <w:gridCol w:w="3091"/>
        <w:gridCol w:w="2835"/>
        <w:gridCol w:w="1749"/>
      </w:tblGrid>
      <w:tr w:rsidR="00463503" w:rsidRPr="002D147E" w:rsidTr="007E4678">
        <w:trPr>
          <w:trHeight w:val="469"/>
        </w:trPr>
        <w:tc>
          <w:tcPr>
            <w:tcW w:w="1553"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检查内容</w:t>
            </w:r>
          </w:p>
        </w:tc>
        <w:tc>
          <w:tcPr>
            <w:tcW w:w="3091"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2835"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c>
          <w:tcPr>
            <w:tcW w:w="1749"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是否符合标准</w:t>
            </w:r>
          </w:p>
        </w:tc>
      </w:tr>
      <w:tr w:rsidR="00463503" w:rsidRPr="002D147E" w:rsidTr="007E4678">
        <w:trPr>
          <w:trHeight w:val="1181"/>
        </w:trPr>
        <w:tc>
          <w:tcPr>
            <w:tcW w:w="1553" w:type="dxa"/>
            <w:vMerge w:val="restart"/>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电脑开机</w:t>
            </w:r>
          </w:p>
        </w:tc>
        <w:tc>
          <w:tcPr>
            <w:tcW w:w="3091"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091"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noProof/>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val="restart"/>
            <w:shd w:val="clear" w:color="auto" w:fill="auto"/>
            <w:vAlign w:val="center"/>
          </w:tcPr>
          <w:p w:rsidR="00463503" w:rsidRPr="002D147E" w:rsidRDefault="00463503" w:rsidP="007E4678">
            <w:pPr>
              <w:jc w:val="center"/>
              <w:rPr>
                <w:rFonts w:ascii="微软雅黑" w:eastAsia="微软雅黑" w:hAnsi="微软雅黑"/>
                <w:color w:val="000000"/>
                <w:sz w:val="24"/>
                <w:szCs w:val="24"/>
              </w:rPr>
            </w:pPr>
            <w:r w:rsidRPr="002D147E">
              <w:rPr>
                <w:rFonts w:ascii="微软雅黑" w:eastAsia="微软雅黑" w:hAnsi="微软雅黑" w:cs="Arial" w:hint="eastAsia"/>
                <w:color w:val="000000"/>
                <w:sz w:val="24"/>
                <w:szCs w:val="24"/>
              </w:rPr>
              <w:t>账号设置</w:t>
            </w:r>
          </w:p>
          <w:p w:rsidR="00463503" w:rsidRPr="002D147E" w:rsidRDefault="00463503" w:rsidP="007E4678">
            <w:pPr>
              <w:jc w:val="center"/>
              <w:rPr>
                <w:rFonts w:ascii="微软雅黑" w:eastAsia="微软雅黑" w:hAnsi="微软雅黑"/>
                <w:color w:val="000000"/>
                <w:sz w:val="24"/>
                <w:szCs w:val="24"/>
              </w:rPr>
            </w:pPr>
          </w:p>
        </w:tc>
        <w:tc>
          <w:tcPr>
            <w:tcW w:w="3091" w:type="dxa"/>
            <w:shd w:val="clear" w:color="auto" w:fill="auto"/>
          </w:tcPr>
          <w:p w:rsidR="00463503" w:rsidRPr="002D147E" w:rsidRDefault="00463503" w:rsidP="007E4678">
            <w:pPr>
              <w:jc w:val="center"/>
              <w:rPr>
                <w:rFonts w:ascii="微软雅黑" w:eastAsia="微软雅黑" w:hAnsi="微软雅黑"/>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091"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noProof/>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091"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noProof/>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val="restart"/>
            <w:shd w:val="clear" w:color="auto" w:fill="auto"/>
            <w:vAlign w:val="center"/>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color w:val="000000"/>
                <w:sz w:val="24"/>
                <w:szCs w:val="24"/>
              </w:rPr>
              <w:t>在</w:t>
            </w:r>
            <w:r w:rsidR="00151022">
              <w:rPr>
                <w:rFonts w:ascii="微软雅黑" w:eastAsia="微软雅黑" w:hAnsi="微软雅黑" w:cs="Arial" w:hint="eastAsia"/>
                <w:color w:val="FF0000"/>
                <w:sz w:val="24"/>
                <w:szCs w:val="24"/>
              </w:rPr>
              <w:t>……</w:t>
            </w:r>
            <w:r w:rsidRPr="002D147E">
              <w:rPr>
                <w:rFonts w:ascii="微软雅黑" w:eastAsia="微软雅黑" w:hAnsi="微软雅黑" w:cs="Arial" w:hint="eastAsia"/>
                <w:color w:val="000000"/>
                <w:sz w:val="24"/>
                <w:szCs w:val="24"/>
              </w:rPr>
              <w:t>系统软件登陆</w:t>
            </w:r>
          </w:p>
        </w:tc>
        <w:tc>
          <w:tcPr>
            <w:tcW w:w="3091" w:type="dxa"/>
            <w:shd w:val="clear" w:color="auto" w:fill="auto"/>
            <w:vAlign w:val="center"/>
          </w:tcPr>
          <w:p w:rsidR="00463503" w:rsidRPr="002D147E" w:rsidRDefault="00463503" w:rsidP="007E4678">
            <w:pPr>
              <w:jc w:val="center"/>
              <w:rPr>
                <w:rFonts w:ascii="微软雅黑" w:eastAsia="微软雅黑" w:hAnsi="微软雅黑" w:cs="Arial"/>
                <w:b/>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091"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091"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val="restart"/>
            <w:shd w:val="clear" w:color="auto" w:fill="auto"/>
            <w:vAlign w:val="center"/>
          </w:tcPr>
          <w:p w:rsidR="00463503" w:rsidRPr="002D147E" w:rsidRDefault="00463503" w:rsidP="007E4678">
            <w:pP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在</w:t>
            </w:r>
            <w:r w:rsidR="00151022">
              <w:rPr>
                <w:rFonts w:ascii="微软雅黑" w:eastAsia="微软雅黑" w:hAnsi="微软雅黑" w:cs="Arial" w:hint="eastAsia"/>
                <w:color w:val="FF0000"/>
                <w:sz w:val="24"/>
                <w:szCs w:val="24"/>
              </w:rPr>
              <w:t>……</w:t>
            </w:r>
            <w:r w:rsidRPr="002D147E">
              <w:rPr>
                <w:rFonts w:ascii="微软雅黑" w:eastAsia="微软雅黑" w:hAnsi="微软雅黑" w:cs="Arial" w:hint="eastAsia"/>
                <w:color w:val="000000"/>
                <w:sz w:val="24"/>
                <w:szCs w:val="24"/>
              </w:rPr>
              <w:t>系统软件管理权限测试</w:t>
            </w:r>
          </w:p>
        </w:tc>
        <w:tc>
          <w:tcPr>
            <w:tcW w:w="3091" w:type="dxa"/>
            <w:shd w:val="clear" w:color="auto" w:fill="auto"/>
            <w:vAlign w:val="center"/>
          </w:tcPr>
          <w:p w:rsidR="00463503" w:rsidRPr="002D147E" w:rsidRDefault="00463503" w:rsidP="007E4678">
            <w:pP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091"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151022">
            <w:pPr>
              <w:pStyle w:val="af8"/>
              <w:ind w:left="360" w:firstLineChars="0" w:firstLine="0"/>
              <w:rPr>
                <w:rFonts w:ascii="微软雅黑" w:eastAsia="微软雅黑" w:hAnsi="微软雅黑" w:cs="Arial"/>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p>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81"/>
        </w:trPr>
        <w:tc>
          <w:tcPr>
            <w:tcW w:w="1553" w:type="dxa"/>
            <w:vMerge/>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3091"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2835"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174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bl>
    <w:p w:rsidR="00463503" w:rsidRPr="002D147E" w:rsidRDefault="00463503" w:rsidP="00463503">
      <w:pPr>
        <w:pStyle w:val="af0"/>
        <w:rPr>
          <w:rFonts w:ascii="微软雅黑" w:eastAsia="微软雅黑" w:hAnsi="微软雅黑" w:cs="Arial"/>
          <w:b/>
          <w:bCs/>
          <w:color w:val="000000"/>
          <w:szCs w:val="24"/>
        </w:rPr>
      </w:pPr>
    </w:p>
    <w:p w:rsidR="00463503" w:rsidRPr="002D147E" w:rsidRDefault="00463503" w:rsidP="00463503">
      <w:pPr>
        <w:rPr>
          <w:rFonts w:ascii="微软雅黑" w:eastAsia="微软雅黑" w:hAnsi="微软雅黑"/>
          <w:color w:val="000000"/>
          <w:sz w:val="24"/>
          <w:szCs w:val="24"/>
        </w:rPr>
      </w:pP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802"/>
        <w:gridCol w:w="6201"/>
      </w:tblGrid>
      <w:tr w:rsidR="00463503" w:rsidRPr="002D147E" w:rsidTr="007E4678">
        <w:trPr>
          <w:trHeight w:val="423"/>
          <w:tblHeader/>
        </w:trPr>
        <w:tc>
          <w:tcPr>
            <w:tcW w:w="2802"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201"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957"/>
        </w:trPr>
        <w:tc>
          <w:tcPr>
            <w:tcW w:w="2802"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201" w:type="dxa"/>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pStyle w:val="a4"/>
        <w:rPr>
          <w:rFonts w:ascii="微软雅黑" w:eastAsia="微软雅黑" w:hAnsi="微软雅黑" w:cs="Arial"/>
          <w:color w:val="000000"/>
          <w:sz w:val="24"/>
          <w:szCs w:val="24"/>
        </w:rPr>
      </w:pPr>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203"/>
        <w:gridCol w:w="4800"/>
      </w:tblGrid>
      <w:tr w:rsidR="00463503" w:rsidRPr="002D147E" w:rsidTr="007E4678">
        <w:trPr>
          <w:tblHeader/>
        </w:trPr>
        <w:tc>
          <w:tcPr>
            <w:tcW w:w="42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4800"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4800"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c>
          <w:tcPr>
            <w:tcW w:w="42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4800"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4800" w:type="dxa"/>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spacing w:line="240" w:lineRule="auto"/>
        <w:outlineLvl w:val="2"/>
        <w:rPr>
          <w:rFonts w:ascii="微软雅黑" w:eastAsia="微软雅黑" w:hAnsi="微软雅黑" w:cs="Arial"/>
          <w:color w:val="000000"/>
          <w:sz w:val="24"/>
          <w:szCs w:val="24"/>
        </w:rPr>
      </w:pPr>
      <w:r w:rsidRPr="002D147E">
        <w:rPr>
          <w:rFonts w:ascii="微软雅黑" w:eastAsia="微软雅黑" w:hAnsi="微软雅黑"/>
          <w:b/>
          <w:color w:val="000000"/>
          <w:sz w:val="24"/>
          <w:szCs w:val="24"/>
        </w:rPr>
        <w:br w:type="page"/>
      </w:r>
    </w:p>
    <w:p w:rsidR="00463503" w:rsidRPr="002D147E" w:rsidRDefault="00463503" w:rsidP="00463503">
      <w:pPr>
        <w:pStyle w:val="af5"/>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lastRenderedPageBreak/>
        <w:t xml:space="preserve">OQ表 </w:t>
      </w:r>
      <w:r w:rsidRPr="002D147E">
        <w:rPr>
          <w:rFonts w:ascii="微软雅黑" w:eastAsia="微软雅黑" w:hAnsi="微软雅黑" w:cs="Arial" w:hint="eastAsia"/>
          <w:color w:val="000000"/>
          <w:sz w:val="24"/>
          <w:szCs w:val="24"/>
        </w:rPr>
        <w:t>3</w:t>
      </w:r>
    </w:p>
    <w:p w:rsidR="00463503" w:rsidRPr="002D147E" w:rsidRDefault="00463503" w:rsidP="00463503">
      <w:pPr>
        <w:spacing w:line="240" w:lineRule="auto"/>
        <w:jc w:val="center"/>
        <w:rPr>
          <w:rFonts w:ascii="微软雅黑" w:eastAsia="微软雅黑" w:hAnsi="微软雅黑"/>
          <w:b/>
          <w:bCs/>
          <w:color w:val="000000"/>
          <w:sz w:val="24"/>
          <w:szCs w:val="24"/>
        </w:rPr>
      </w:pPr>
      <w:r w:rsidRPr="002D147E">
        <w:rPr>
          <w:rFonts w:ascii="微软雅黑" w:eastAsia="微软雅黑" w:hAnsi="微软雅黑" w:cs="Arial" w:hint="eastAsia"/>
          <w:b/>
          <w:color w:val="000000"/>
          <w:sz w:val="24"/>
          <w:szCs w:val="24"/>
        </w:rPr>
        <w:t>数据生成报告功能及报告格式确认</w:t>
      </w:r>
      <w:r w:rsidRPr="002D147E">
        <w:rPr>
          <w:rFonts w:ascii="微软雅黑" w:eastAsia="微软雅黑" w:hAnsi="微软雅黑" w:cs="Arial"/>
          <w:b/>
          <w:color w:val="000000"/>
          <w:sz w:val="24"/>
          <w:szCs w:val="24"/>
        </w:rPr>
        <w:t>测试</w:t>
      </w:r>
      <w:r w:rsidRPr="002D147E">
        <w:rPr>
          <w:rFonts w:ascii="微软雅黑" w:eastAsia="微软雅黑" w:hAnsi="微软雅黑" w:hint="eastAsia"/>
          <w:b/>
          <w:bCs/>
          <w:color w:val="000000"/>
          <w:sz w:val="24"/>
          <w:szCs w:val="24"/>
        </w:rPr>
        <w:t>记录</w:t>
      </w:r>
    </w:p>
    <w:p w:rsidR="00463503" w:rsidRPr="002D147E" w:rsidRDefault="00463503" w:rsidP="00463503">
      <w:pPr>
        <w:spacing w:line="240" w:lineRule="auto"/>
        <w:jc w:val="right"/>
        <w:rPr>
          <w:rFonts w:ascii="微软雅黑" w:eastAsia="微软雅黑" w:hAnsi="微软雅黑"/>
          <w:color w:val="000000"/>
          <w:sz w:val="24"/>
          <w:szCs w:val="24"/>
        </w:rPr>
      </w:pPr>
    </w:p>
    <w:tbl>
      <w:tblPr>
        <w:tblW w:w="9462"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700"/>
        <w:gridCol w:w="3234"/>
        <w:gridCol w:w="2829"/>
        <w:gridCol w:w="1699"/>
      </w:tblGrid>
      <w:tr w:rsidR="00463503" w:rsidRPr="002D147E" w:rsidTr="007E4678">
        <w:trPr>
          <w:trHeight w:val="446"/>
        </w:trPr>
        <w:tc>
          <w:tcPr>
            <w:tcW w:w="1700"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检查内容</w:t>
            </w:r>
          </w:p>
        </w:tc>
        <w:tc>
          <w:tcPr>
            <w:tcW w:w="3234"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2829"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c>
          <w:tcPr>
            <w:tcW w:w="1699"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是否符合标准</w:t>
            </w:r>
          </w:p>
        </w:tc>
      </w:tr>
      <w:tr w:rsidR="00463503" w:rsidRPr="002D147E" w:rsidTr="007E4678">
        <w:trPr>
          <w:trHeight w:val="1125"/>
        </w:trPr>
        <w:tc>
          <w:tcPr>
            <w:tcW w:w="1700"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数据生成报告功能</w:t>
            </w:r>
          </w:p>
        </w:tc>
        <w:tc>
          <w:tcPr>
            <w:tcW w:w="3234" w:type="dxa"/>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829" w:type="dxa"/>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弹出“数据报表查看”窗口，</w:t>
            </w:r>
          </w:p>
        </w:tc>
        <w:tc>
          <w:tcPr>
            <w:tcW w:w="1699"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25"/>
        </w:trPr>
        <w:tc>
          <w:tcPr>
            <w:tcW w:w="1700" w:type="dxa"/>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报告格式确认</w:t>
            </w:r>
          </w:p>
        </w:tc>
        <w:tc>
          <w:tcPr>
            <w:tcW w:w="3234" w:type="dxa"/>
            <w:shd w:val="clear" w:color="auto" w:fill="auto"/>
            <w:vAlign w:val="center"/>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829" w:type="dxa"/>
            <w:shd w:val="clear" w:color="auto" w:fill="auto"/>
          </w:tcPr>
          <w:p w:rsidR="00463503" w:rsidRPr="002D147E" w:rsidRDefault="00463503" w:rsidP="007E4678">
            <w:pPr>
              <w:jc w:val="left"/>
              <w:rPr>
                <w:rFonts w:ascii="微软雅黑" w:eastAsia="微软雅黑" w:hAnsi="微软雅黑"/>
              </w:rPr>
            </w:pPr>
            <w:r w:rsidRPr="002D147E">
              <w:rPr>
                <w:rFonts w:ascii="微软雅黑" w:eastAsia="微软雅黑" w:hAnsi="微软雅黑" w:hint="eastAsia"/>
              </w:rPr>
              <w:t>在属性中文件类型显示为“.pdf”</w:t>
            </w:r>
          </w:p>
        </w:tc>
        <w:tc>
          <w:tcPr>
            <w:tcW w:w="1699"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bl>
    <w:p w:rsidR="00463503" w:rsidRPr="002D147E" w:rsidRDefault="00463503" w:rsidP="00463503">
      <w:pPr>
        <w:spacing w:line="240" w:lineRule="auto"/>
        <w:jc w:val="right"/>
        <w:rPr>
          <w:rFonts w:ascii="微软雅黑" w:eastAsia="微软雅黑" w:hAnsi="微软雅黑"/>
          <w:color w:val="000000"/>
          <w:sz w:val="24"/>
          <w:szCs w:val="24"/>
        </w:rPr>
      </w:pPr>
    </w:p>
    <w:p w:rsidR="00463503" w:rsidRPr="002D147E" w:rsidRDefault="00463503" w:rsidP="00463503">
      <w:pPr>
        <w:spacing w:line="240" w:lineRule="auto"/>
        <w:jc w:val="right"/>
        <w:rPr>
          <w:rFonts w:ascii="微软雅黑" w:eastAsia="微软雅黑" w:hAnsi="微软雅黑"/>
          <w:color w:val="000000"/>
          <w:sz w:val="24"/>
          <w:szCs w:val="24"/>
        </w:rPr>
      </w:pPr>
    </w:p>
    <w:p w:rsidR="00463503" w:rsidRPr="002D147E" w:rsidRDefault="00463503" w:rsidP="00463503">
      <w:pPr>
        <w:spacing w:line="240" w:lineRule="auto"/>
        <w:jc w:val="right"/>
        <w:rPr>
          <w:rFonts w:ascii="微软雅黑" w:eastAsia="微软雅黑" w:hAnsi="微软雅黑"/>
          <w:color w:val="000000"/>
          <w:sz w:val="24"/>
          <w:szCs w:val="24"/>
        </w:rPr>
      </w:pPr>
    </w:p>
    <w:p w:rsidR="00463503" w:rsidRPr="002D147E" w:rsidRDefault="00463503" w:rsidP="00463503">
      <w:pPr>
        <w:spacing w:line="240" w:lineRule="auto"/>
        <w:jc w:val="right"/>
        <w:rPr>
          <w:rFonts w:ascii="微软雅黑" w:eastAsia="微软雅黑" w:hAnsi="微软雅黑"/>
          <w:color w:val="000000"/>
          <w:sz w:val="24"/>
          <w:szCs w:val="24"/>
        </w:rPr>
      </w:pPr>
    </w:p>
    <w:p w:rsidR="00463503" w:rsidRPr="002D147E" w:rsidRDefault="00463503" w:rsidP="00463503">
      <w:pPr>
        <w:spacing w:line="240" w:lineRule="auto"/>
        <w:jc w:val="right"/>
        <w:rPr>
          <w:rFonts w:ascii="微软雅黑" w:eastAsia="微软雅黑" w:hAnsi="微软雅黑"/>
          <w:color w:val="000000"/>
          <w:sz w:val="24"/>
          <w:szCs w:val="24"/>
        </w:rPr>
      </w:pPr>
    </w:p>
    <w:p w:rsidR="00463503" w:rsidRPr="002D147E" w:rsidRDefault="00463503" w:rsidP="00463503">
      <w:pPr>
        <w:spacing w:line="240" w:lineRule="auto"/>
        <w:jc w:val="right"/>
        <w:rPr>
          <w:rFonts w:ascii="微软雅黑" w:eastAsia="微软雅黑" w:hAnsi="微软雅黑"/>
          <w:color w:val="000000"/>
          <w:sz w:val="24"/>
          <w:szCs w:val="24"/>
        </w:rPr>
      </w:pPr>
    </w:p>
    <w:p w:rsidR="00463503" w:rsidRPr="002D147E" w:rsidRDefault="00463503" w:rsidP="00463503">
      <w:pPr>
        <w:spacing w:line="240" w:lineRule="auto"/>
        <w:jc w:val="right"/>
        <w:rPr>
          <w:rFonts w:ascii="微软雅黑" w:eastAsia="微软雅黑" w:hAnsi="微软雅黑"/>
          <w:color w:val="000000"/>
          <w:sz w:val="24"/>
          <w:szCs w:val="24"/>
        </w:rPr>
      </w:pPr>
    </w:p>
    <w:tbl>
      <w:tblPr>
        <w:tblW w:w="946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802"/>
        <w:gridCol w:w="6662"/>
      </w:tblGrid>
      <w:tr w:rsidR="00463503" w:rsidRPr="002D147E" w:rsidTr="007E4678">
        <w:trPr>
          <w:trHeight w:val="423"/>
          <w:tblHeader/>
        </w:trPr>
        <w:tc>
          <w:tcPr>
            <w:tcW w:w="2802"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662"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817"/>
        </w:trPr>
        <w:tc>
          <w:tcPr>
            <w:tcW w:w="2802"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662" w:type="dxa"/>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pStyle w:val="a4"/>
        <w:rPr>
          <w:rFonts w:ascii="微软雅黑" w:eastAsia="微软雅黑" w:hAnsi="微软雅黑" w:cs="Arial"/>
          <w:color w:val="000000"/>
          <w:sz w:val="24"/>
          <w:szCs w:val="24"/>
        </w:rPr>
      </w:pPr>
    </w:p>
    <w:tbl>
      <w:tblPr>
        <w:tblW w:w="946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203"/>
        <w:gridCol w:w="5261"/>
      </w:tblGrid>
      <w:tr w:rsidR="00463503" w:rsidRPr="002D147E" w:rsidTr="007E4678">
        <w:trPr>
          <w:tblHeader/>
        </w:trPr>
        <w:tc>
          <w:tcPr>
            <w:tcW w:w="42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5261"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261"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c>
          <w:tcPr>
            <w:tcW w:w="42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5261"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261" w:type="dxa"/>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rPr>
          <w:rFonts w:ascii="微软雅黑" w:eastAsia="微软雅黑" w:hAnsi="微软雅黑" w:cs="Arial"/>
          <w:color w:val="000000"/>
          <w:sz w:val="24"/>
          <w:szCs w:val="24"/>
        </w:rPr>
        <w:sectPr w:rsidR="00463503" w:rsidRPr="002D147E" w:rsidSect="007E4678">
          <w:headerReference w:type="default" r:id="rId9"/>
          <w:pgSz w:w="11906" w:h="16838"/>
          <w:pgMar w:top="1701" w:right="1418" w:bottom="567" w:left="1701" w:header="1021" w:footer="567" w:gutter="0"/>
          <w:cols w:space="720"/>
          <w:docGrid w:linePitch="312"/>
        </w:sectPr>
      </w:pPr>
    </w:p>
    <w:p w:rsidR="00463503" w:rsidRPr="002D147E" w:rsidRDefault="00463503" w:rsidP="00463503">
      <w:pPr>
        <w:pStyle w:val="af5"/>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lastRenderedPageBreak/>
        <w:t xml:space="preserve">OQ表 </w:t>
      </w:r>
      <w:r w:rsidRPr="002D147E">
        <w:rPr>
          <w:rFonts w:ascii="微软雅黑" w:eastAsia="微软雅黑" w:hAnsi="微软雅黑" w:cs="Arial" w:hint="eastAsia"/>
          <w:color w:val="000000"/>
          <w:sz w:val="24"/>
          <w:szCs w:val="24"/>
        </w:rPr>
        <w:t>4</w:t>
      </w:r>
    </w:p>
    <w:p w:rsidR="00463503" w:rsidRPr="002D147E" w:rsidRDefault="00463503" w:rsidP="00463503">
      <w:pPr>
        <w:pStyle w:val="3"/>
        <w:ind w:left="709"/>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数据存放位置及可追踪性检查</w:t>
      </w:r>
      <w:r w:rsidRPr="002D147E">
        <w:rPr>
          <w:rFonts w:ascii="微软雅黑" w:eastAsia="微软雅黑" w:hAnsi="微软雅黑" w:cs="Arial"/>
          <w:b/>
          <w:color w:val="000000"/>
          <w:sz w:val="24"/>
          <w:szCs w:val="24"/>
        </w:rPr>
        <w:t>测试</w:t>
      </w:r>
      <w:r w:rsidRPr="002D147E">
        <w:rPr>
          <w:rFonts w:ascii="微软雅黑" w:eastAsia="微软雅黑" w:hAnsi="微软雅黑" w:hint="eastAsia"/>
          <w:b/>
          <w:bCs w:val="0"/>
          <w:color w:val="000000"/>
          <w:sz w:val="24"/>
          <w:szCs w:val="24"/>
        </w:rPr>
        <w:t>记录</w:t>
      </w:r>
    </w:p>
    <w:tbl>
      <w:tblPr>
        <w:tblW w:w="9464"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384"/>
        <w:gridCol w:w="1418"/>
        <w:gridCol w:w="567"/>
        <w:gridCol w:w="834"/>
        <w:gridCol w:w="3418"/>
        <w:gridCol w:w="1701"/>
        <w:gridCol w:w="142"/>
      </w:tblGrid>
      <w:tr w:rsidR="00463503" w:rsidRPr="002D147E" w:rsidTr="007E4678">
        <w:trPr>
          <w:gridAfter w:val="1"/>
          <w:wAfter w:w="142" w:type="dxa"/>
          <w:trHeight w:val="458"/>
        </w:trPr>
        <w:tc>
          <w:tcPr>
            <w:tcW w:w="1384"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检查内容</w:t>
            </w:r>
          </w:p>
        </w:tc>
        <w:tc>
          <w:tcPr>
            <w:tcW w:w="1985" w:type="dxa"/>
            <w:gridSpan w:val="2"/>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4252" w:type="dxa"/>
            <w:gridSpan w:val="2"/>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c>
          <w:tcPr>
            <w:tcW w:w="1701"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是否符合标准</w:t>
            </w:r>
          </w:p>
        </w:tc>
      </w:tr>
      <w:tr w:rsidR="00463503" w:rsidRPr="002D147E" w:rsidTr="007E4678">
        <w:trPr>
          <w:gridAfter w:val="1"/>
          <w:wAfter w:w="142" w:type="dxa"/>
          <w:trHeight w:val="1154"/>
        </w:trPr>
        <w:tc>
          <w:tcPr>
            <w:tcW w:w="1384"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数据存放位置确认</w:t>
            </w:r>
          </w:p>
        </w:tc>
        <w:tc>
          <w:tcPr>
            <w:tcW w:w="1985" w:type="dxa"/>
            <w:gridSpan w:val="2"/>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4252" w:type="dxa"/>
            <w:gridSpan w:val="2"/>
            <w:shd w:val="clear" w:color="auto" w:fill="auto"/>
            <w:vAlign w:val="center"/>
          </w:tcPr>
          <w:p w:rsidR="00463503" w:rsidRPr="002D147E" w:rsidRDefault="00463503" w:rsidP="007E4678">
            <w:pPr>
              <w:jc w:val="center"/>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gridAfter w:val="1"/>
          <w:wAfter w:w="142" w:type="dxa"/>
          <w:trHeight w:val="1154"/>
        </w:trPr>
        <w:tc>
          <w:tcPr>
            <w:tcW w:w="1384" w:type="dxa"/>
            <w:shd w:val="clear" w:color="auto" w:fill="auto"/>
            <w:vAlign w:val="center"/>
          </w:tcPr>
          <w:p w:rsidR="00463503" w:rsidRPr="002D147E" w:rsidRDefault="00463503" w:rsidP="007E4678">
            <w:pPr>
              <w:pStyle w:val="af4"/>
              <w:spacing w:line="324" w:lineRule="auto"/>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数据可追踪性检查</w:t>
            </w:r>
          </w:p>
        </w:tc>
        <w:tc>
          <w:tcPr>
            <w:tcW w:w="1985" w:type="dxa"/>
            <w:gridSpan w:val="2"/>
            <w:shd w:val="clear" w:color="auto" w:fill="auto"/>
            <w:vAlign w:val="center"/>
          </w:tcPr>
          <w:p w:rsidR="00463503" w:rsidRPr="002D147E" w:rsidRDefault="00463503" w:rsidP="007E4678">
            <w:pPr>
              <w:spacing w:line="324" w:lineRule="auto"/>
              <w:jc w:val="left"/>
              <w:rPr>
                <w:rFonts w:ascii="微软雅黑" w:eastAsia="微软雅黑" w:hAnsi="微软雅黑" w:cs="Arial"/>
                <w:color w:val="FF0000"/>
                <w:sz w:val="24"/>
                <w:szCs w:val="24"/>
              </w:rPr>
            </w:pPr>
          </w:p>
        </w:tc>
        <w:tc>
          <w:tcPr>
            <w:tcW w:w="4252" w:type="dxa"/>
            <w:gridSpan w:val="2"/>
            <w:shd w:val="clear" w:color="auto" w:fill="auto"/>
          </w:tcPr>
          <w:p w:rsidR="00463503" w:rsidRPr="002D147E" w:rsidRDefault="00463503" w:rsidP="007E4678">
            <w:pPr>
              <w:jc w:val="left"/>
              <w:rPr>
                <w:rFonts w:ascii="微软雅黑" w:eastAsia="微软雅黑" w:hAnsi="微软雅黑"/>
                <w:color w:val="FF0000"/>
              </w:rPr>
            </w:pPr>
          </w:p>
          <w:p w:rsidR="00463503" w:rsidRPr="002D147E" w:rsidRDefault="00463503" w:rsidP="007E4678">
            <w:pPr>
              <w:jc w:val="left"/>
              <w:rPr>
                <w:rFonts w:ascii="微软雅黑" w:eastAsia="微软雅黑" w:hAnsi="微软雅黑"/>
                <w:color w:val="FF0000"/>
              </w:rPr>
            </w:pPr>
          </w:p>
        </w:tc>
        <w:tc>
          <w:tcPr>
            <w:tcW w:w="1701" w:type="dxa"/>
            <w:vAlign w:val="center"/>
          </w:tcPr>
          <w:p w:rsidR="00463503" w:rsidRPr="002D147E" w:rsidRDefault="00463503" w:rsidP="007E4678">
            <w:pPr>
              <w:jc w:val="center"/>
              <w:rPr>
                <w:rFonts w:ascii="微软雅黑" w:eastAsia="微软雅黑" w:hAnsi="微软雅黑" w:cs="Arial"/>
                <w:color w:val="FF0000"/>
                <w:sz w:val="24"/>
                <w:szCs w:val="24"/>
              </w:rPr>
            </w:pPr>
            <w:r w:rsidRPr="002D147E">
              <w:rPr>
                <w:rFonts w:ascii="微软雅黑" w:eastAsia="微软雅黑" w:hAnsi="微软雅黑" w:cs="Arial" w:hint="eastAsia"/>
                <w:color w:val="FF0000"/>
                <w:sz w:val="24"/>
                <w:szCs w:val="24"/>
              </w:rPr>
              <w:t>□</w:t>
            </w:r>
            <w:r w:rsidRPr="002D147E">
              <w:rPr>
                <w:rFonts w:ascii="微软雅黑" w:eastAsia="微软雅黑" w:hAnsi="微软雅黑" w:cs="Arial"/>
                <w:color w:val="FF0000"/>
                <w:sz w:val="24"/>
                <w:szCs w:val="24"/>
              </w:rPr>
              <w:t>是</w:t>
            </w:r>
            <w:r w:rsidRPr="002D147E">
              <w:rPr>
                <w:rFonts w:ascii="微软雅黑" w:eastAsia="微软雅黑" w:hAnsi="微软雅黑" w:cs="Arial" w:hint="eastAsia"/>
                <w:color w:val="FF0000"/>
                <w:sz w:val="24"/>
                <w:szCs w:val="24"/>
              </w:rPr>
              <w:t xml:space="preserve"> □</w:t>
            </w:r>
            <w:r w:rsidRPr="002D147E">
              <w:rPr>
                <w:rFonts w:ascii="微软雅黑" w:eastAsia="微软雅黑" w:hAnsi="微软雅黑" w:cs="Arial"/>
                <w:color w:val="FF0000"/>
                <w:sz w:val="24"/>
                <w:szCs w:val="24"/>
              </w:rPr>
              <w:t>否</w:t>
            </w:r>
          </w:p>
        </w:tc>
      </w:tr>
      <w:tr w:rsidR="00463503" w:rsidRPr="002D147E" w:rsidTr="007E4678">
        <w:trPr>
          <w:trHeight w:val="423"/>
          <w:tblHeader/>
        </w:trPr>
        <w:tc>
          <w:tcPr>
            <w:tcW w:w="2802" w:type="dxa"/>
            <w:gridSpan w:val="2"/>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662" w:type="dxa"/>
            <w:gridSpan w:val="5"/>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064"/>
        </w:trPr>
        <w:tc>
          <w:tcPr>
            <w:tcW w:w="2802" w:type="dxa"/>
            <w:gridSpan w:val="2"/>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662" w:type="dxa"/>
            <w:gridSpan w:val="5"/>
            <w:vAlign w:val="center"/>
          </w:tcPr>
          <w:p w:rsidR="00463503" w:rsidRPr="002D147E" w:rsidRDefault="00463503" w:rsidP="007E4678">
            <w:pPr>
              <w:pStyle w:val="a4"/>
              <w:rPr>
                <w:rFonts w:ascii="微软雅黑" w:eastAsia="微软雅黑" w:hAnsi="微软雅黑" w:cs="Arial"/>
                <w:color w:val="000000"/>
                <w:sz w:val="24"/>
                <w:szCs w:val="24"/>
              </w:rPr>
            </w:pPr>
          </w:p>
        </w:tc>
      </w:tr>
      <w:tr w:rsidR="00463503" w:rsidRPr="002D147E" w:rsidTr="007E4678">
        <w:trPr>
          <w:tblHeader/>
        </w:trPr>
        <w:tc>
          <w:tcPr>
            <w:tcW w:w="4203" w:type="dxa"/>
            <w:gridSpan w:val="4"/>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5261" w:type="dxa"/>
            <w:gridSpan w:val="3"/>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gridSpan w:val="4"/>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261" w:type="dxa"/>
            <w:gridSpan w:val="3"/>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c>
          <w:tcPr>
            <w:tcW w:w="4203" w:type="dxa"/>
            <w:gridSpan w:val="4"/>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5261" w:type="dxa"/>
            <w:gridSpan w:val="3"/>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gridSpan w:val="4"/>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261" w:type="dxa"/>
            <w:gridSpan w:val="3"/>
            <w:vAlign w:val="center"/>
          </w:tcPr>
          <w:p w:rsidR="00463503" w:rsidRPr="002D147E" w:rsidRDefault="00463503" w:rsidP="007E4678">
            <w:pPr>
              <w:pStyle w:val="a4"/>
              <w:rPr>
                <w:rFonts w:ascii="微软雅黑" w:eastAsia="微软雅黑" w:hAnsi="微软雅黑" w:cs="Arial"/>
                <w:color w:val="000000"/>
                <w:sz w:val="24"/>
                <w:szCs w:val="24"/>
              </w:rPr>
            </w:pPr>
          </w:p>
        </w:tc>
      </w:tr>
    </w:tbl>
    <w:p w:rsidR="00463503" w:rsidRPr="002D147E" w:rsidRDefault="00463503" w:rsidP="00463503">
      <w:pPr>
        <w:pStyle w:val="af5"/>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 xml:space="preserve">OQ表 </w:t>
      </w:r>
      <w:r w:rsidRPr="002D147E">
        <w:rPr>
          <w:rFonts w:ascii="微软雅黑" w:eastAsia="微软雅黑" w:hAnsi="微软雅黑" w:cs="Arial" w:hint="eastAsia"/>
          <w:color w:val="000000"/>
          <w:sz w:val="24"/>
          <w:szCs w:val="24"/>
        </w:rPr>
        <w:t>5</w:t>
      </w:r>
    </w:p>
    <w:p w:rsidR="00463503" w:rsidRPr="002D147E" w:rsidRDefault="00463503" w:rsidP="00463503">
      <w:pPr>
        <w:pStyle w:val="3"/>
        <w:jc w:val="center"/>
        <w:rPr>
          <w:rFonts w:ascii="微软雅黑" w:eastAsia="微软雅黑" w:hAnsi="微软雅黑" w:cs="Arial"/>
          <w:b/>
          <w:color w:val="000000"/>
          <w:sz w:val="24"/>
          <w:szCs w:val="24"/>
        </w:rPr>
      </w:pPr>
    </w:p>
    <w:p w:rsidR="00463503" w:rsidRPr="002D147E" w:rsidRDefault="00463503" w:rsidP="00463503">
      <w:pPr>
        <w:pStyle w:val="3"/>
        <w:jc w:val="center"/>
        <w:rPr>
          <w:rFonts w:ascii="微软雅黑" w:eastAsia="微软雅黑" w:hAnsi="微软雅黑" w:cs="Arial"/>
          <w:b/>
          <w:color w:val="000000"/>
          <w:sz w:val="24"/>
          <w:szCs w:val="24"/>
        </w:rPr>
      </w:pPr>
    </w:p>
    <w:p w:rsidR="00463503" w:rsidRPr="002D147E" w:rsidRDefault="00463503" w:rsidP="00463503">
      <w:pPr>
        <w:pStyle w:val="3"/>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系统断电测试</w:t>
      </w:r>
      <w:r w:rsidRPr="002D147E">
        <w:rPr>
          <w:rFonts w:ascii="微软雅黑" w:eastAsia="微软雅黑" w:hAnsi="微软雅黑" w:cs="Arial"/>
          <w:b/>
          <w:color w:val="000000"/>
          <w:sz w:val="24"/>
          <w:szCs w:val="24"/>
        </w:rPr>
        <w:t>测试</w:t>
      </w:r>
      <w:r w:rsidRPr="002D147E">
        <w:rPr>
          <w:rFonts w:ascii="微软雅黑" w:eastAsia="微软雅黑" w:hAnsi="微软雅黑" w:hint="eastAsia"/>
          <w:b/>
          <w:bCs w:val="0"/>
          <w:color w:val="000000"/>
          <w:sz w:val="24"/>
          <w:szCs w:val="24"/>
        </w:rPr>
        <w:t>记录</w:t>
      </w: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668"/>
        <w:gridCol w:w="3827"/>
        <w:gridCol w:w="2410"/>
        <w:gridCol w:w="1701"/>
      </w:tblGrid>
      <w:tr w:rsidR="00463503" w:rsidRPr="002D147E" w:rsidTr="007E4678">
        <w:tc>
          <w:tcPr>
            <w:tcW w:w="1668"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检查内容</w:t>
            </w:r>
          </w:p>
        </w:tc>
        <w:tc>
          <w:tcPr>
            <w:tcW w:w="3827"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2410"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c>
          <w:tcPr>
            <w:tcW w:w="1701"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是否符合标准</w:t>
            </w:r>
          </w:p>
        </w:tc>
      </w:tr>
      <w:tr w:rsidR="00463503" w:rsidRPr="002D147E" w:rsidTr="007E4678">
        <w:trPr>
          <w:trHeight w:val="1166"/>
        </w:trPr>
        <w:tc>
          <w:tcPr>
            <w:tcW w:w="1668"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系统断电测试</w:t>
            </w:r>
          </w:p>
        </w:tc>
        <w:tc>
          <w:tcPr>
            <w:tcW w:w="3827" w:type="dxa"/>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410" w:type="dxa"/>
            <w:shd w:val="clear" w:color="auto" w:fill="auto"/>
            <w:vAlign w:val="center"/>
          </w:tcPr>
          <w:p w:rsidR="00463503" w:rsidRPr="002D147E" w:rsidRDefault="00463503" w:rsidP="007E4678">
            <w:pPr>
              <w:jc w:val="left"/>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66"/>
        </w:trPr>
        <w:tc>
          <w:tcPr>
            <w:tcW w:w="1668"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FF0000"/>
                <w:sz w:val="24"/>
                <w:szCs w:val="24"/>
              </w:rPr>
              <w:lastRenderedPageBreak/>
              <w:t>电脑损坏测试</w:t>
            </w:r>
          </w:p>
        </w:tc>
        <w:tc>
          <w:tcPr>
            <w:tcW w:w="3827" w:type="dxa"/>
            <w:shd w:val="clear" w:color="auto" w:fill="auto"/>
          </w:tcPr>
          <w:p w:rsidR="00463503" w:rsidRPr="002D147E" w:rsidRDefault="00463503" w:rsidP="007E4678">
            <w:pPr>
              <w:tabs>
                <w:tab w:val="left" w:pos="2637"/>
              </w:tabs>
              <w:rPr>
                <w:rFonts w:ascii="微软雅黑" w:eastAsia="微软雅黑" w:hAnsi="微软雅黑" w:cs="Arial"/>
                <w:sz w:val="24"/>
                <w:szCs w:val="24"/>
              </w:rPr>
            </w:pPr>
          </w:p>
        </w:tc>
        <w:tc>
          <w:tcPr>
            <w:tcW w:w="2410" w:type="dxa"/>
            <w:shd w:val="clear" w:color="auto" w:fill="auto"/>
            <w:vAlign w:val="center"/>
          </w:tcPr>
          <w:p w:rsidR="00463503" w:rsidRPr="002D147E" w:rsidRDefault="00463503" w:rsidP="007E4678">
            <w:pPr>
              <w:jc w:val="left"/>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bl>
    <w:p w:rsidR="00463503" w:rsidRPr="002D147E" w:rsidRDefault="00463503" w:rsidP="00463503">
      <w:pPr>
        <w:rPr>
          <w:rFonts w:ascii="微软雅黑" w:eastAsia="微软雅黑" w:hAnsi="微软雅黑"/>
        </w:rPr>
      </w:pPr>
    </w:p>
    <w:p w:rsidR="00463503" w:rsidRPr="002D147E" w:rsidRDefault="00463503" w:rsidP="00463503">
      <w:pPr>
        <w:rPr>
          <w:rFonts w:ascii="微软雅黑" w:eastAsia="微软雅黑" w:hAnsi="微软雅黑"/>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802"/>
        <w:gridCol w:w="6804"/>
      </w:tblGrid>
      <w:tr w:rsidR="00463503" w:rsidRPr="002D147E" w:rsidTr="007E4678">
        <w:trPr>
          <w:trHeight w:val="423"/>
          <w:tblHeader/>
        </w:trPr>
        <w:tc>
          <w:tcPr>
            <w:tcW w:w="2802"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804"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817"/>
        </w:trPr>
        <w:tc>
          <w:tcPr>
            <w:tcW w:w="2802"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804"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4"/>
        <w:jc w:val="center"/>
        <w:rPr>
          <w:rFonts w:ascii="微软雅黑" w:eastAsia="微软雅黑" w:hAnsi="微软雅黑" w:cs="Arial"/>
          <w:color w:val="000000"/>
          <w:sz w:val="24"/>
          <w:szCs w:val="24"/>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203"/>
        <w:gridCol w:w="5403"/>
      </w:tblGrid>
      <w:tr w:rsidR="00463503" w:rsidRPr="002D147E" w:rsidTr="007E4678">
        <w:trPr>
          <w:tblHeader/>
        </w:trPr>
        <w:tc>
          <w:tcPr>
            <w:tcW w:w="42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54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c>
          <w:tcPr>
            <w:tcW w:w="42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54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f5"/>
        <w:rPr>
          <w:rFonts w:ascii="微软雅黑" w:eastAsia="微软雅黑" w:hAnsi="微软雅黑" w:cs="Arial"/>
          <w:color w:val="000000"/>
          <w:sz w:val="24"/>
          <w:szCs w:val="24"/>
        </w:rPr>
      </w:pPr>
    </w:p>
    <w:p w:rsidR="00463503" w:rsidRPr="002D147E" w:rsidRDefault="00463503" w:rsidP="00463503">
      <w:pPr>
        <w:pStyle w:val="af5"/>
        <w:rPr>
          <w:rFonts w:ascii="微软雅黑" w:eastAsia="微软雅黑" w:hAnsi="微软雅黑" w:cs="Arial"/>
          <w:color w:val="000000"/>
          <w:sz w:val="24"/>
          <w:szCs w:val="24"/>
        </w:rPr>
      </w:pPr>
    </w:p>
    <w:p w:rsidR="00463503" w:rsidRPr="002D147E" w:rsidRDefault="00463503" w:rsidP="00463503">
      <w:pPr>
        <w:pStyle w:val="af5"/>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OQ表</w:t>
      </w:r>
      <w:r w:rsidRPr="002D147E">
        <w:rPr>
          <w:rFonts w:ascii="微软雅黑" w:eastAsia="微软雅黑" w:hAnsi="微软雅黑" w:cs="Arial" w:hint="eastAsia"/>
          <w:color w:val="000000"/>
          <w:sz w:val="24"/>
          <w:szCs w:val="24"/>
        </w:rPr>
        <w:t>6</w:t>
      </w:r>
    </w:p>
    <w:p w:rsidR="00463503" w:rsidRPr="002D147E" w:rsidRDefault="00463503" w:rsidP="00463503">
      <w:pPr>
        <w:pStyle w:val="3"/>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数据备份完整性确认记录</w:t>
      </w: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1809"/>
        <w:gridCol w:w="3828"/>
        <w:gridCol w:w="2268"/>
        <w:gridCol w:w="1701"/>
      </w:tblGrid>
      <w:tr w:rsidR="00463503" w:rsidRPr="002D147E" w:rsidTr="007E4678">
        <w:trPr>
          <w:trHeight w:val="448"/>
        </w:trPr>
        <w:tc>
          <w:tcPr>
            <w:tcW w:w="1809"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检查内容</w:t>
            </w:r>
          </w:p>
        </w:tc>
        <w:tc>
          <w:tcPr>
            <w:tcW w:w="3828"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2268"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c>
          <w:tcPr>
            <w:tcW w:w="1701"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是否符合标准</w:t>
            </w:r>
          </w:p>
        </w:tc>
      </w:tr>
      <w:tr w:rsidR="00463503" w:rsidRPr="002D147E" w:rsidTr="007E4678">
        <w:trPr>
          <w:trHeight w:val="1128"/>
        </w:trPr>
        <w:tc>
          <w:tcPr>
            <w:tcW w:w="1809"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数据备份完整性检查</w:t>
            </w:r>
          </w:p>
        </w:tc>
        <w:tc>
          <w:tcPr>
            <w:tcW w:w="3828" w:type="dxa"/>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268" w:type="dxa"/>
            <w:shd w:val="clear" w:color="auto" w:fill="auto"/>
            <w:vAlign w:val="center"/>
          </w:tcPr>
          <w:p w:rsidR="00463503" w:rsidRPr="002D147E" w:rsidRDefault="00463503" w:rsidP="007E4678">
            <w:pPr>
              <w:jc w:val="left"/>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28"/>
        </w:trPr>
        <w:tc>
          <w:tcPr>
            <w:tcW w:w="1809"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r w:rsidRPr="002D147E">
              <w:rPr>
                <w:rFonts w:ascii="微软雅黑" w:eastAsia="微软雅黑" w:hAnsi="微软雅黑" w:cs="Arial" w:hint="eastAsia"/>
                <w:color w:val="FF0000"/>
                <w:sz w:val="24"/>
                <w:szCs w:val="24"/>
              </w:rPr>
              <w:t>审计跟踪、数据完整性检查</w:t>
            </w:r>
          </w:p>
        </w:tc>
        <w:tc>
          <w:tcPr>
            <w:tcW w:w="3828" w:type="dxa"/>
            <w:shd w:val="clear" w:color="auto" w:fill="auto"/>
          </w:tcPr>
          <w:p w:rsidR="00463503" w:rsidRPr="002D147E" w:rsidRDefault="00463503" w:rsidP="007E4678">
            <w:pPr>
              <w:tabs>
                <w:tab w:val="left" w:pos="2900"/>
              </w:tabs>
              <w:rPr>
                <w:rFonts w:ascii="微软雅黑" w:eastAsia="微软雅黑" w:hAnsi="微软雅黑" w:cs="Arial"/>
                <w:sz w:val="24"/>
                <w:szCs w:val="24"/>
              </w:rPr>
            </w:pPr>
          </w:p>
        </w:tc>
        <w:tc>
          <w:tcPr>
            <w:tcW w:w="2268" w:type="dxa"/>
            <w:shd w:val="clear" w:color="auto" w:fill="auto"/>
            <w:vAlign w:val="center"/>
          </w:tcPr>
          <w:p w:rsidR="00463503" w:rsidRPr="002D147E" w:rsidRDefault="00463503" w:rsidP="007E4678">
            <w:pPr>
              <w:jc w:val="left"/>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r w:rsidRPr="002D147E">
              <w:rPr>
                <w:rFonts w:ascii="微软雅黑" w:eastAsia="微软雅黑" w:hAnsi="微软雅黑" w:cs="Arial" w:hint="eastAsia"/>
                <w:color w:val="000000"/>
                <w:sz w:val="24"/>
                <w:szCs w:val="24"/>
              </w:rPr>
              <w:t xml:space="preserve">                                                                                                                                                                                                                                                                                                                                                                                                                                                                                                                                                                                                                                                                                                                                                                                                                                                                                                                                                                                                                                                                                                                                                                                                                                                                                                                                                                                                     </w:t>
            </w:r>
          </w:p>
        </w:tc>
      </w:tr>
    </w:tbl>
    <w:p w:rsidR="00463503" w:rsidRPr="002D147E" w:rsidRDefault="00463503" w:rsidP="00463503">
      <w:pPr>
        <w:rPr>
          <w:rFonts w:ascii="微软雅黑" w:eastAsia="微软雅黑" w:hAnsi="微软雅黑"/>
        </w:rPr>
      </w:pPr>
    </w:p>
    <w:p w:rsidR="00463503" w:rsidRPr="002D147E" w:rsidRDefault="00463503" w:rsidP="00463503">
      <w:pPr>
        <w:rPr>
          <w:rFonts w:ascii="微软雅黑" w:eastAsia="微软雅黑" w:hAnsi="微软雅黑"/>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802"/>
        <w:gridCol w:w="6804"/>
      </w:tblGrid>
      <w:tr w:rsidR="00463503" w:rsidRPr="002D147E" w:rsidTr="007E4678">
        <w:trPr>
          <w:trHeight w:val="423"/>
          <w:tblHeader/>
        </w:trPr>
        <w:tc>
          <w:tcPr>
            <w:tcW w:w="2802"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804"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817"/>
        </w:trPr>
        <w:tc>
          <w:tcPr>
            <w:tcW w:w="2802"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804"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4"/>
        <w:jc w:val="center"/>
        <w:rPr>
          <w:rFonts w:ascii="微软雅黑" w:eastAsia="微软雅黑" w:hAnsi="微软雅黑" w:cs="Arial"/>
          <w:color w:val="000000"/>
          <w:sz w:val="24"/>
          <w:szCs w:val="24"/>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203"/>
        <w:gridCol w:w="5403"/>
      </w:tblGrid>
      <w:tr w:rsidR="00463503" w:rsidRPr="002D147E" w:rsidTr="007E4678">
        <w:trPr>
          <w:tblHeader/>
        </w:trPr>
        <w:tc>
          <w:tcPr>
            <w:tcW w:w="42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54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c>
          <w:tcPr>
            <w:tcW w:w="42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54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rPr>
          <w:rFonts w:ascii="微软雅黑" w:eastAsia="微软雅黑" w:hAnsi="微软雅黑"/>
        </w:rPr>
      </w:pPr>
    </w:p>
    <w:p w:rsidR="00463503" w:rsidRPr="002D147E" w:rsidRDefault="00463503" w:rsidP="00463503">
      <w:pPr>
        <w:pStyle w:val="af5"/>
        <w:rPr>
          <w:rFonts w:ascii="微软雅黑" w:eastAsia="微软雅黑" w:hAnsi="微软雅黑" w:cs="Arial"/>
          <w:color w:val="000000"/>
          <w:sz w:val="24"/>
          <w:szCs w:val="24"/>
        </w:rPr>
      </w:pPr>
    </w:p>
    <w:p w:rsidR="00463503" w:rsidRPr="002D147E" w:rsidRDefault="00463503" w:rsidP="00463503">
      <w:pPr>
        <w:pStyle w:val="af5"/>
        <w:rPr>
          <w:rFonts w:ascii="微软雅黑" w:eastAsia="微软雅黑" w:hAnsi="微软雅黑" w:cs="Arial"/>
          <w:color w:val="000000"/>
          <w:sz w:val="24"/>
          <w:szCs w:val="24"/>
        </w:rPr>
      </w:pPr>
    </w:p>
    <w:p w:rsidR="00463503" w:rsidRPr="002D147E" w:rsidRDefault="00463503" w:rsidP="00463503">
      <w:pPr>
        <w:rPr>
          <w:rFonts w:ascii="微软雅黑" w:eastAsia="微软雅黑" w:hAnsi="微软雅黑"/>
        </w:rPr>
      </w:pPr>
    </w:p>
    <w:p w:rsidR="00463503" w:rsidRPr="002D147E" w:rsidRDefault="00463503" w:rsidP="00463503">
      <w:pPr>
        <w:rPr>
          <w:rFonts w:ascii="微软雅黑" w:eastAsia="微软雅黑" w:hAnsi="微软雅黑"/>
        </w:rPr>
      </w:pPr>
    </w:p>
    <w:p w:rsidR="00463503" w:rsidRPr="002D147E" w:rsidRDefault="00463503" w:rsidP="00463503">
      <w:pPr>
        <w:rPr>
          <w:rFonts w:ascii="微软雅黑" w:eastAsia="微软雅黑" w:hAnsi="微软雅黑"/>
        </w:rPr>
      </w:pPr>
    </w:p>
    <w:p w:rsidR="00463503" w:rsidRPr="002D147E" w:rsidRDefault="00463503" w:rsidP="00463503">
      <w:pPr>
        <w:rPr>
          <w:rFonts w:ascii="微软雅黑" w:eastAsia="微软雅黑" w:hAnsi="微软雅黑"/>
        </w:rPr>
      </w:pPr>
    </w:p>
    <w:p w:rsidR="00463503" w:rsidRPr="002D147E" w:rsidRDefault="00463503" w:rsidP="00463503">
      <w:pPr>
        <w:pStyle w:val="af5"/>
        <w:rPr>
          <w:rFonts w:ascii="微软雅黑" w:eastAsia="微软雅黑" w:hAnsi="微软雅黑" w:cs="Arial"/>
          <w:color w:val="000000"/>
          <w:sz w:val="24"/>
          <w:szCs w:val="24"/>
        </w:rPr>
      </w:pPr>
    </w:p>
    <w:p w:rsidR="00463503" w:rsidRPr="002D147E" w:rsidRDefault="00463503" w:rsidP="00463503">
      <w:pPr>
        <w:pStyle w:val="af5"/>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PQ表 1</w:t>
      </w:r>
    </w:p>
    <w:p w:rsidR="00463503" w:rsidRPr="002D147E" w:rsidRDefault="00463503" w:rsidP="00463503">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数据报告与</w:t>
      </w:r>
      <w:proofErr w:type="gramStart"/>
      <w:r w:rsidRPr="002D147E">
        <w:rPr>
          <w:rFonts w:ascii="微软雅黑" w:eastAsia="微软雅黑" w:hAnsi="微软雅黑" w:cs="Arial" w:hint="eastAsia"/>
          <w:b/>
          <w:color w:val="000000"/>
          <w:sz w:val="24"/>
          <w:szCs w:val="24"/>
        </w:rPr>
        <w:t>源数据</w:t>
      </w:r>
      <w:proofErr w:type="gramEnd"/>
      <w:r w:rsidRPr="002D147E">
        <w:rPr>
          <w:rFonts w:ascii="微软雅黑" w:eastAsia="微软雅黑" w:hAnsi="微软雅黑" w:cs="Arial" w:hint="eastAsia"/>
          <w:b/>
          <w:color w:val="000000"/>
          <w:sz w:val="24"/>
          <w:szCs w:val="24"/>
        </w:rPr>
        <w:t>对比记录</w:t>
      </w: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3227"/>
        <w:gridCol w:w="2410"/>
        <w:gridCol w:w="2268"/>
        <w:gridCol w:w="1701"/>
      </w:tblGrid>
      <w:tr w:rsidR="00463503" w:rsidRPr="002D147E" w:rsidTr="007E4678">
        <w:trPr>
          <w:trHeight w:val="448"/>
        </w:trPr>
        <w:tc>
          <w:tcPr>
            <w:tcW w:w="3227"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报告名称及日期</w:t>
            </w:r>
          </w:p>
        </w:tc>
        <w:tc>
          <w:tcPr>
            <w:tcW w:w="2410"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2268"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c>
          <w:tcPr>
            <w:tcW w:w="1701"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是否符合标准</w:t>
            </w:r>
          </w:p>
        </w:tc>
      </w:tr>
      <w:tr w:rsidR="00463503" w:rsidRPr="002D147E" w:rsidTr="007E4678">
        <w:trPr>
          <w:trHeight w:val="1128"/>
        </w:trPr>
        <w:tc>
          <w:tcPr>
            <w:tcW w:w="3227"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p>
        </w:tc>
        <w:tc>
          <w:tcPr>
            <w:tcW w:w="2410" w:type="dxa"/>
            <w:vMerge w:val="restart"/>
            <w:shd w:val="clear" w:color="auto" w:fill="auto"/>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c>
          <w:tcPr>
            <w:tcW w:w="2268" w:type="dxa"/>
            <w:vMerge w:val="restart"/>
            <w:shd w:val="clear" w:color="auto" w:fill="auto"/>
            <w:vAlign w:val="center"/>
          </w:tcPr>
          <w:p w:rsidR="00463503" w:rsidRPr="002D147E" w:rsidRDefault="00463503" w:rsidP="007E4678">
            <w:pPr>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28"/>
        </w:trPr>
        <w:tc>
          <w:tcPr>
            <w:tcW w:w="3227"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p>
        </w:tc>
        <w:tc>
          <w:tcPr>
            <w:tcW w:w="2410" w:type="dxa"/>
            <w:vMerge/>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268" w:type="dxa"/>
            <w:vMerge/>
            <w:shd w:val="clear" w:color="auto" w:fill="auto"/>
            <w:vAlign w:val="center"/>
          </w:tcPr>
          <w:p w:rsidR="00463503" w:rsidRPr="002D147E" w:rsidRDefault="00463503" w:rsidP="007E4678">
            <w:pPr>
              <w:jc w:val="left"/>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28"/>
        </w:trPr>
        <w:tc>
          <w:tcPr>
            <w:tcW w:w="3227"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p>
        </w:tc>
        <w:tc>
          <w:tcPr>
            <w:tcW w:w="2410" w:type="dxa"/>
            <w:vMerge/>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268" w:type="dxa"/>
            <w:vMerge/>
            <w:shd w:val="clear" w:color="auto" w:fill="auto"/>
            <w:vAlign w:val="center"/>
          </w:tcPr>
          <w:p w:rsidR="00463503" w:rsidRPr="002D147E" w:rsidRDefault="00463503" w:rsidP="007E4678">
            <w:pPr>
              <w:jc w:val="left"/>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bl>
    <w:p w:rsidR="00463503" w:rsidRPr="002D147E" w:rsidRDefault="00463503" w:rsidP="00463503">
      <w:pPr>
        <w:jc w:val="center"/>
        <w:rPr>
          <w:rFonts w:ascii="微软雅黑" w:eastAsia="微软雅黑" w:hAnsi="微软雅黑"/>
          <w:b/>
        </w:rPr>
      </w:pPr>
    </w:p>
    <w:p w:rsidR="00463503" w:rsidRPr="002D147E" w:rsidRDefault="00463503" w:rsidP="00463503">
      <w:pPr>
        <w:jc w:val="center"/>
        <w:rPr>
          <w:rFonts w:ascii="微软雅黑" w:eastAsia="微软雅黑" w:hAnsi="微软雅黑"/>
          <w:b/>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802"/>
        <w:gridCol w:w="6804"/>
      </w:tblGrid>
      <w:tr w:rsidR="00463503" w:rsidRPr="002D147E" w:rsidTr="007E4678">
        <w:trPr>
          <w:trHeight w:val="423"/>
          <w:tblHeader/>
        </w:trPr>
        <w:tc>
          <w:tcPr>
            <w:tcW w:w="2802"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804"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817"/>
        </w:trPr>
        <w:tc>
          <w:tcPr>
            <w:tcW w:w="2802"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804"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4"/>
        <w:jc w:val="center"/>
        <w:rPr>
          <w:rFonts w:ascii="微软雅黑" w:eastAsia="微软雅黑" w:hAnsi="微软雅黑" w:cs="Arial"/>
          <w:color w:val="000000"/>
          <w:sz w:val="24"/>
          <w:szCs w:val="24"/>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203"/>
        <w:gridCol w:w="5403"/>
      </w:tblGrid>
      <w:tr w:rsidR="00463503" w:rsidRPr="002D147E" w:rsidTr="007E4678">
        <w:trPr>
          <w:tblHeader/>
        </w:trPr>
        <w:tc>
          <w:tcPr>
            <w:tcW w:w="42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54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c>
          <w:tcPr>
            <w:tcW w:w="42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54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jc w:val="center"/>
        <w:rPr>
          <w:rFonts w:ascii="微软雅黑" w:eastAsia="微软雅黑" w:hAnsi="微软雅黑"/>
          <w:b/>
        </w:rPr>
      </w:pPr>
    </w:p>
    <w:p w:rsidR="00463503" w:rsidRPr="002D147E" w:rsidRDefault="00463503" w:rsidP="00463503">
      <w:pPr>
        <w:pStyle w:val="af5"/>
        <w:rPr>
          <w:rFonts w:ascii="微软雅黑" w:eastAsia="微软雅黑" w:hAnsi="微软雅黑" w:cs="Arial"/>
          <w:color w:val="000000"/>
          <w:sz w:val="24"/>
          <w:szCs w:val="24"/>
        </w:rPr>
      </w:pPr>
    </w:p>
    <w:p w:rsidR="00463503" w:rsidRPr="002D147E" w:rsidRDefault="00463503" w:rsidP="00463503">
      <w:pPr>
        <w:pStyle w:val="af5"/>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PQ表 1</w:t>
      </w:r>
    </w:p>
    <w:p w:rsidR="00463503" w:rsidRPr="002D147E" w:rsidRDefault="00463503" w:rsidP="00463503">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数据计算准确性检查记录</w:t>
      </w: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3227"/>
        <w:gridCol w:w="2410"/>
        <w:gridCol w:w="2268"/>
        <w:gridCol w:w="1701"/>
      </w:tblGrid>
      <w:tr w:rsidR="00463503" w:rsidRPr="002D147E" w:rsidTr="007E4678">
        <w:trPr>
          <w:trHeight w:val="448"/>
        </w:trPr>
        <w:tc>
          <w:tcPr>
            <w:tcW w:w="3227"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hint="eastAsia"/>
                <w:b/>
                <w:color w:val="000000"/>
                <w:sz w:val="24"/>
                <w:szCs w:val="24"/>
              </w:rPr>
              <w:t>报告名称及日期</w:t>
            </w:r>
          </w:p>
        </w:tc>
        <w:tc>
          <w:tcPr>
            <w:tcW w:w="2410"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检查方法</w:t>
            </w:r>
          </w:p>
        </w:tc>
        <w:tc>
          <w:tcPr>
            <w:tcW w:w="2268" w:type="dxa"/>
            <w:shd w:val="clear" w:color="auto" w:fill="F2F2F2"/>
          </w:tcPr>
          <w:p w:rsidR="00463503" w:rsidRPr="002D147E" w:rsidRDefault="00463503" w:rsidP="007E4678">
            <w:pPr>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合格标准</w:t>
            </w:r>
          </w:p>
        </w:tc>
        <w:tc>
          <w:tcPr>
            <w:tcW w:w="1701" w:type="dxa"/>
            <w:shd w:val="clear" w:color="auto" w:fill="F2F2F2"/>
            <w:vAlign w:val="center"/>
          </w:tcPr>
          <w:p w:rsidR="00463503" w:rsidRPr="002D147E" w:rsidRDefault="00463503" w:rsidP="007E4678">
            <w:pPr>
              <w:spacing w:line="240" w:lineRule="auto"/>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是否符合标准</w:t>
            </w:r>
          </w:p>
        </w:tc>
      </w:tr>
      <w:tr w:rsidR="00463503" w:rsidRPr="002D147E" w:rsidTr="007E4678">
        <w:trPr>
          <w:trHeight w:val="1128"/>
        </w:trPr>
        <w:tc>
          <w:tcPr>
            <w:tcW w:w="3227"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p>
        </w:tc>
        <w:tc>
          <w:tcPr>
            <w:tcW w:w="2410" w:type="dxa"/>
            <w:vMerge w:val="restart"/>
            <w:shd w:val="clear" w:color="auto" w:fill="auto"/>
            <w:vAlign w:val="center"/>
          </w:tcPr>
          <w:p w:rsidR="00463503" w:rsidRPr="002D147E" w:rsidRDefault="00463503" w:rsidP="007E4678">
            <w:pPr>
              <w:spacing w:line="324" w:lineRule="auto"/>
              <w:jc w:val="center"/>
              <w:rPr>
                <w:rFonts w:ascii="微软雅黑" w:eastAsia="微软雅黑" w:hAnsi="微软雅黑" w:cs="Arial"/>
                <w:color w:val="000000"/>
                <w:sz w:val="24"/>
                <w:szCs w:val="24"/>
              </w:rPr>
            </w:pPr>
          </w:p>
        </w:tc>
        <w:tc>
          <w:tcPr>
            <w:tcW w:w="2268" w:type="dxa"/>
            <w:vMerge w:val="restart"/>
            <w:shd w:val="clear" w:color="auto" w:fill="auto"/>
            <w:vAlign w:val="center"/>
          </w:tcPr>
          <w:p w:rsidR="00463503" w:rsidRPr="002D147E" w:rsidRDefault="00463503" w:rsidP="007E4678">
            <w:pPr>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28"/>
        </w:trPr>
        <w:tc>
          <w:tcPr>
            <w:tcW w:w="3227"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p>
        </w:tc>
        <w:tc>
          <w:tcPr>
            <w:tcW w:w="2410" w:type="dxa"/>
            <w:vMerge/>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268" w:type="dxa"/>
            <w:vMerge/>
            <w:shd w:val="clear" w:color="auto" w:fill="auto"/>
            <w:vAlign w:val="center"/>
          </w:tcPr>
          <w:p w:rsidR="00463503" w:rsidRPr="002D147E" w:rsidRDefault="00463503" w:rsidP="007E4678">
            <w:pPr>
              <w:jc w:val="left"/>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r w:rsidR="00463503" w:rsidRPr="002D147E" w:rsidTr="007E4678">
        <w:trPr>
          <w:trHeight w:val="1128"/>
        </w:trPr>
        <w:tc>
          <w:tcPr>
            <w:tcW w:w="3227" w:type="dxa"/>
            <w:shd w:val="clear" w:color="auto" w:fill="auto"/>
            <w:vAlign w:val="center"/>
          </w:tcPr>
          <w:p w:rsidR="00463503" w:rsidRPr="002D147E" w:rsidRDefault="00463503" w:rsidP="007E4678">
            <w:pPr>
              <w:pStyle w:val="af4"/>
              <w:spacing w:line="324" w:lineRule="auto"/>
              <w:jc w:val="left"/>
              <w:rPr>
                <w:rFonts w:ascii="微软雅黑" w:eastAsia="微软雅黑" w:hAnsi="微软雅黑" w:cs="Arial"/>
                <w:color w:val="000000"/>
                <w:sz w:val="24"/>
                <w:szCs w:val="24"/>
              </w:rPr>
            </w:pPr>
          </w:p>
        </w:tc>
        <w:tc>
          <w:tcPr>
            <w:tcW w:w="2410" w:type="dxa"/>
            <w:vMerge/>
            <w:shd w:val="clear" w:color="auto" w:fill="auto"/>
          </w:tcPr>
          <w:p w:rsidR="00463503" w:rsidRPr="002D147E" w:rsidRDefault="00463503" w:rsidP="007E4678">
            <w:pPr>
              <w:spacing w:line="324" w:lineRule="auto"/>
              <w:jc w:val="left"/>
              <w:rPr>
                <w:rFonts w:ascii="微软雅黑" w:eastAsia="微软雅黑" w:hAnsi="微软雅黑" w:cs="Arial"/>
                <w:color w:val="000000"/>
                <w:sz w:val="24"/>
                <w:szCs w:val="24"/>
              </w:rPr>
            </w:pPr>
          </w:p>
        </w:tc>
        <w:tc>
          <w:tcPr>
            <w:tcW w:w="2268" w:type="dxa"/>
            <w:vMerge/>
            <w:shd w:val="clear" w:color="auto" w:fill="auto"/>
            <w:vAlign w:val="center"/>
          </w:tcPr>
          <w:p w:rsidR="00463503" w:rsidRPr="002D147E" w:rsidRDefault="00463503" w:rsidP="007E4678">
            <w:pPr>
              <w:jc w:val="left"/>
              <w:rPr>
                <w:rFonts w:ascii="微软雅黑" w:eastAsia="微软雅黑" w:hAnsi="微软雅黑" w:cs="Arial"/>
                <w:color w:val="000000"/>
                <w:sz w:val="24"/>
                <w:szCs w:val="24"/>
              </w:rPr>
            </w:pPr>
          </w:p>
        </w:tc>
        <w:tc>
          <w:tcPr>
            <w:tcW w:w="1701" w:type="dxa"/>
            <w:vAlign w:val="center"/>
          </w:tcPr>
          <w:p w:rsidR="00463503" w:rsidRPr="002D147E" w:rsidRDefault="00463503" w:rsidP="007E4678">
            <w:pPr>
              <w:jc w:val="center"/>
              <w:rPr>
                <w:rFonts w:ascii="微软雅黑" w:eastAsia="微软雅黑" w:hAnsi="微软雅黑"/>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是</w:t>
            </w:r>
            <w:r w:rsidRPr="002D147E">
              <w:rPr>
                <w:rFonts w:ascii="微软雅黑" w:eastAsia="微软雅黑" w:hAnsi="微软雅黑" w:cs="Arial" w:hint="eastAsia"/>
                <w:color w:val="000000"/>
                <w:sz w:val="24"/>
                <w:szCs w:val="24"/>
              </w:rPr>
              <w:t xml:space="preserve"> □</w:t>
            </w:r>
            <w:r w:rsidRPr="002D147E">
              <w:rPr>
                <w:rFonts w:ascii="微软雅黑" w:eastAsia="微软雅黑" w:hAnsi="微软雅黑" w:cs="Arial"/>
                <w:color w:val="000000"/>
                <w:sz w:val="24"/>
                <w:szCs w:val="24"/>
              </w:rPr>
              <w:t>否</w:t>
            </w:r>
          </w:p>
        </w:tc>
      </w:tr>
    </w:tbl>
    <w:p w:rsidR="00463503" w:rsidRPr="002D147E" w:rsidRDefault="00463503" w:rsidP="00463503">
      <w:pPr>
        <w:jc w:val="left"/>
        <w:rPr>
          <w:rFonts w:ascii="微软雅黑" w:eastAsia="微软雅黑" w:hAnsi="微软雅黑"/>
          <w:b/>
        </w:rPr>
      </w:pPr>
      <w:r w:rsidRPr="002D147E">
        <w:rPr>
          <w:rFonts w:ascii="微软雅黑" w:eastAsia="微软雅黑" w:hAnsi="微软雅黑" w:hint="eastAsia"/>
          <w:b/>
        </w:rPr>
        <w:t>附：三个数据报告及手动计算报告比对</w:t>
      </w:r>
    </w:p>
    <w:p w:rsidR="00463503" w:rsidRPr="002D147E" w:rsidRDefault="00463503" w:rsidP="00463503">
      <w:pPr>
        <w:jc w:val="center"/>
        <w:rPr>
          <w:rFonts w:ascii="微软雅黑" w:eastAsia="微软雅黑" w:hAnsi="微软雅黑"/>
          <w:b/>
        </w:rPr>
      </w:pPr>
    </w:p>
    <w:p w:rsidR="00463503" w:rsidRPr="002D147E" w:rsidRDefault="00463503" w:rsidP="00463503">
      <w:pPr>
        <w:jc w:val="center"/>
        <w:rPr>
          <w:rFonts w:ascii="微软雅黑" w:eastAsia="微软雅黑" w:hAnsi="微软雅黑"/>
          <w:b/>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802"/>
        <w:gridCol w:w="6804"/>
      </w:tblGrid>
      <w:tr w:rsidR="00463503" w:rsidRPr="002D147E" w:rsidTr="007E4678">
        <w:trPr>
          <w:trHeight w:val="423"/>
          <w:tblHeader/>
        </w:trPr>
        <w:tc>
          <w:tcPr>
            <w:tcW w:w="2802" w:type="dxa"/>
            <w:tcBorders>
              <w:top w:val="double" w:sz="4" w:space="0" w:color="auto"/>
              <w:left w:val="double" w:sz="4" w:space="0" w:color="auto"/>
              <w:bottom w:val="single" w:sz="4" w:space="0" w:color="auto"/>
              <w:right w:val="sing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结论</w:t>
            </w:r>
          </w:p>
        </w:tc>
        <w:tc>
          <w:tcPr>
            <w:tcW w:w="6804" w:type="dxa"/>
            <w:tcBorders>
              <w:top w:val="double" w:sz="4" w:space="0" w:color="auto"/>
              <w:left w:val="single" w:sz="4" w:space="0" w:color="auto"/>
              <w:bottom w:val="single" w:sz="4" w:space="0" w:color="auto"/>
              <w:right w:val="double" w:sz="4" w:space="0" w:color="auto"/>
            </w:tcBorders>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评价或建议：</w:t>
            </w:r>
          </w:p>
        </w:tc>
      </w:tr>
      <w:tr w:rsidR="00463503" w:rsidRPr="002D147E" w:rsidTr="007E4678">
        <w:trPr>
          <w:trHeight w:val="1817"/>
        </w:trPr>
        <w:tc>
          <w:tcPr>
            <w:tcW w:w="2802" w:type="dxa"/>
            <w:vAlign w:val="center"/>
          </w:tcPr>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color w:val="000000"/>
                <w:sz w:val="24"/>
                <w:szCs w:val="24"/>
              </w:rPr>
              <w:t>是否达到可接受标准</w:t>
            </w:r>
          </w:p>
          <w:p w:rsidR="00463503" w:rsidRPr="002D147E" w:rsidRDefault="00463503" w:rsidP="007E4678">
            <w:pPr>
              <w:pStyle w:val="a4"/>
              <w:jc w:val="center"/>
              <w:rPr>
                <w:rFonts w:ascii="微软雅黑" w:eastAsia="微软雅黑" w:hAnsi="微软雅黑" w:cs="Arial"/>
                <w:color w:val="000000"/>
                <w:sz w:val="24"/>
                <w:szCs w:val="24"/>
              </w:rPr>
            </w:pP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 xml:space="preserve">是  </w:t>
            </w:r>
            <w:r w:rsidRPr="002D147E">
              <w:rPr>
                <w:rFonts w:ascii="微软雅黑" w:eastAsia="微软雅黑" w:hAnsi="微软雅黑" w:cs="Arial" w:hint="eastAsia"/>
                <w:color w:val="000000"/>
                <w:sz w:val="24"/>
                <w:szCs w:val="24"/>
              </w:rPr>
              <w:t>□</w:t>
            </w:r>
            <w:r w:rsidRPr="002D147E">
              <w:rPr>
                <w:rFonts w:ascii="微软雅黑" w:eastAsia="微软雅黑" w:hAnsi="微软雅黑" w:cs="Arial"/>
                <w:color w:val="000000"/>
                <w:sz w:val="24"/>
                <w:szCs w:val="24"/>
              </w:rPr>
              <w:t>否</w:t>
            </w:r>
          </w:p>
        </w:tc>
        <w:tc>
          <w:tcPr>
            <w:tcW w:w="6804"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pStyle w:val="a4"/>
        <w:jc w:val="center"/>
        <w:rPr>
          <w:rFonts w:ascii="微软雅黑" w:eastAsia="微软雅黑" w:hAnsi="微软雅黑" w:cs="Arial"/>
          <w:color w:val="000000"/>
          <w:sz w:val="24"/>
          <w:szCs w:val="24"/>
        </w:rPr>
      </w:pPr>
    </w:p>
    <w:tbl>
      <w:tblPr>
        <w:tblW w:w="9606"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203"/>
        <w:gridCol w:w="5403"/>
      </w:tblGrid>
      <w:tr w:rsidR="00463503" w:rsidRPr="002D147E" w:rsidTr="007E4678">
        <w:trPr>
          <w:tblHeader/>
        </w:trPr>
        <w:tc>
          <w:tcPr>
            <w:tcW w:w="42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检查人</w:t>
            </w:r>
          </w:p>
        </w:tc>
        <w:tc>
          <w:tcPr>
            <w:tcW w:w="5403" w:type="dxa"/>
            <w:shd w:val="clear" w:color="auto" w:fill="F2F2F2"/>
            <w:vAlign w:val="center"/>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r w:rsidR="00463503" w:rsidRPr="002D147E" w:rsidTr="007E4678">
        <w:tc>
          <w:tcPr>
            <w:tcW w:w="42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复核人</w:t>
            </w:r>
          </w:p>
        </w:tc>
        <w:tc>
          <w:tcPr>
            <w:tcW w:w="5403" w:type="dxa"/>
            <w:shd w:val="clear" w:color="auto" w:fill="F2F2F2"/>
          </w:tcPr>
          <w:p w:rsidR="00463503" w:rsidRPr="002D147E" w:rsidRDefault="00463503" w:rsidP="007E4678">
            <w:pPr>
              <w:pStyle w:val="a4"/>
              <w:jc w:val="center"/>
              <w:rPr>
                <w:rFonts w:ascii="微软雅黑" w:eastAsia="微软雅黑" w:hAnsi="微软雅黑" w:cs="Arial"/>
                <w:b/>
                <w:color w:val="000000"/>
                <w:sz w:val="24"/>
                <w:szCs w:val="24"/>
              </w:rPr>
            </w:pPr>
            <w:r w:rsidRPr="002D147E">
              <w:rPr>
                <w:rFonts w:ascii="微软雅黑" w:eastAsia="微软雅黑" w:hAnsi="微软雅黑" w:cs="Arial"/>
                <w:b/>
                <w:color w:val="000000"/>
                <w:sz w:val="24"/>
                <w:szCs w:val="24"/>
              </w:rPr>
              <w:t>日期</w:t>
            </w:r>
          </w:p>
        </w:tc>
      </w:tr>
      <w:tr w:rsidR="00463503" w:rsidRPr="002D147E" w:rsidTr="007E4678">
        <w:tc>
          <w:tcPr>
            <w:tcW w:w="42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c>
          <w:tcPr>
            <w:tcW w:w="5403" w:type="dxa"/>
            <w:vAlign w:val="center"/>
          </w:tcPr>
          <w:p w:rsidR="00463503" w:rsidRPr="002D147E" w:rsidRDefault="00463503" w:rsidP="007E4678">
            <w:pPr>
              <w:pStyle w:val="a4"/>
              <w:jc w:val="center"/>
              <w:rPr>
                <w:rFonts w:ascii="微软雅黑" w:eastAsia="微软雅黑" w:hAnsi="微软雅黑" w:cs="Arial"/>
                <w:color w:val="000000"/>
                <w:sz w:val="24"/>
                <w:szCs w:val="24"/>
              </w:rPr>
            </w:pPr>
          </w:p>
        </w:tc>
      </w:tr>
    </w:tbl>
    <w:p w:rsidR="00463503" w:rsidRPr="002D147E" w:rsidRDefault="00463503" w:rsidP="00463503">
      <w:pPr>
        <w:jc w:val="center"/>
        <w:rPr>
          <w:rFonts w:ascii="微软雅黑" w:eastAsia="微软雅黑" w:hAnsi="微软雅黑"/>
          <w:b/>
        </w:rPr>
      </w:pPr>
    </w:p>
    <w:p w:rsidR="00DE76AA" w:rsidRPr="002D147E" w:rsidRDefault="00DE76AA">
      <w:pPr>
        <w:rPr>
          <w:rFonts w:ascii="微软雅黑" w:eastAsia="微软雅黑" w:hAnsi="微软雅黑"/>
        </w:rPr>
      </w:pPr>
    </w:p>
    <w:sectPr w:rsidR="00DE76AA" w:rsidRPr="002D147E" w:rsidSect="007E4678">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0179" w:rsidRDefault="00390179" w:rsidP="00463503">
      <w:pPr>
        <w:spacing w:line="240" w:lineRule="auto"/>
      </w:pPr>
      <w:r>
        <w:separator/>
      </w:r>
    </w:p>
  </w:endnote>
  <w:endnote w:type="continuationSeparator" w:id="0">
    <w:p w:rsidR="00390179" w:rsidRDefault="00390179" w:rsidP="004635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GulimChe">
    <w:altName w:val="Arial Unicode MS"/>
    <w:charset w:val="81"/>
    <w:family w:val="modern"/>
    <w:pitch w:val="fixed"/>
    <w:sig w:usb0="00000000"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宋体-18030">
    <w:altName w:val="宋体"/>
    <w:charset w:val="86"/>
    <w:family w:val="modern"/>
    <w:pitch w:val="default"/>
    <w:sig w:usb0="00002003" w:usb1="AF0E0800" w:usb2="0000001E" w:usb3="00000000" w:csb0="003C0041"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0179" w:rsidRDefault="00390179" w:rsidP="00463503">
      <w:pPr>
        <w:spacing w:line="240" w:lineRule="auto"/>
      </w:pPr>
      <w:r>
        <w:separator/>
      </w:r>
    </w:p>
  </w:footnote>
  <w:footnote w:type="continuationSeparator" w:id="0">
    <w:p w:rsidR="00390179" w:rsidRDefault="00390179" w:rsidP="0046350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678" w:rsidRPr="00091A59" w:rsidRDefault="007E4678" w:rsidP="007E4678">
    <w:pPr>
      <w:pStyle w:val="a3"/>
      <w:pBdr>
        <w:bottom w:val="none" w:sz="0" w:space="0" w:color="auto"/>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678" w:rsidRPr="00FB4B35" w:rsidRDefault="007E4678" w:rsidP="007E4678">
    <w:pPr>
      <w:pBdr>
        <w:bottom w:val="doub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678" w:rsidRPr="0048597A" w:rsidRDefault="007E4678" w:rsidP="007E4678">
    <w:pPr>
      <w:pBdr>
        <w:bottom w:val="double" w:sz="4" w:space="1" w:color="auto"/>
      </w:pBdr>
      <w:tabs>
        <w:tab w:val="center" w:pos="4153"/>
        <w:tab w:val="right" w:pos="8306"/>
      </w:tabs>
      <w:snapToGrid w:val="0"/>
      <w:rPr>
        <w:rFonts w:ascii="宋体" w:hAnsi="宋体"/>
        <w:b/>
        <w:sz w:val="28"/>
        <w:szCs w:val="2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678" w:rsidRPr="002253C9" w:rsidRDefault="007E4678" w:rsidP="007E4678">
    <w:pPr>
      <w:pBdr>
        <w:bottom w:val="double" w:sz="4" w:space="1" w:color="auto"/>
      </w:pBdr>
      <w:rPr>
        <w:rFonts w:ascii="宋体" w:hAnsi="宋体" w:cs="Arial"/>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5C1063B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rFonts w:ascii="Arial" w:eastAsia="GulimChe" w:hAnsi="Arial" w:cs="Arial" w:hint="default"/>
        <w:lang w:val="en-US"/>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0000002"/>
    <w:multiLevelType w:val="multilevel"/>
    <w:tmpl w:val="0000000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0000003"/>
    <w:multiLevelType w:val="multilevel"/>
    <w:tmpl w:val="0000000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0000005"/>
    <w:multiLevelType w:val="multilevel"/>
    <w:tmpl w:val="0000000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8"/>
    <w:multiLevelType w:val="multilevel"/>
    <w:tmpl w:val="0000000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nsid w:val="0000000A"/>
    <w:multiLevelType w:val="singleLevel"/>
    <w:tmpl w:val="0000000A"/>
    <w:lvl w:ilvl="0">
      <w:start w:val="1"/>
      <w:numFmt w:val="bullet"/>
      <w:lvlText w:val=""/>
      <w:lvlJc w:val="left"/>
      <w:pPr>
        <w:tabs>
          <w:tab w:val="num" w:pos="927"/>
        </w:tabs>
        <w:ind w:left="425" w:firstLine="142"/>
      </w:pPr>
      <w:rPr>
        <w:rFonts w:ascii="Wingdings" w:hAnsi="Wingdings" w:hint="default"/>
      </w:rPr>
    </w:lvl>
  </w:abstractNum>
  <w:abstractNum w:abstractNumId="6">
    <w:nsid w:val="0000000C"/>
    <w:multiLevelType w:val="multilevel"/>
    <w:tmpl w:val="0000000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0000000D"/>
    <w:multiLevelType w:val="multilevel"/>
    <w:tmpl w:val="0000000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0000000F"/>
    <w:multiLevelType w:val="multilevel"/>
    <w:tmpl w:val="0000000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00000010"/>
    <w:multiLevelType w:val="multilevel"/>
    <w:tmpl w:val="00000010"/>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00000011"/>
    <w:multiLevelType w:val="multilevel"/>
    <w:tmpl w:val="0000001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00000012"/>
    <w:multiLevelType w:val="multilevel"/>
    <w:tmpl w:val="0000001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00000014"/>
    <w:multiLevelType w:val="multilevel"/>
    <w:tmpl w:val="00000014"/>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00000016"/>
    <w:multiLevelType w:val="multilevel"/>
    <w:tmpl w:val="0000001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nsid w:val="0000001A"/>
    <w:multiLevelType w:val="multilevel"/>
    <w:tmpl w:val="0000001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00000022"/>
    <w:multiLevelType w:val="multilevel"/>
    <w:tmpl w:val="0000002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nsid w:val="00000023"/>
    <w:multiLevelType w:val="multilevel"/>
    <w:tmpl w:val="0000002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01960751"/>
    <w:multiLevelType w:val="hybridMultilevel"/>
    <w:tmpl w:val="BF388308"/>
    <w:lvl w:ilvl="0" w:tplc="D3808B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028441D4"/>
    <w:multiLevelType w:val="hybridMultilevel"/>
    <w:tmpl w:val="22E4F3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09727DDB"/>
    <w:multiLevelType w:val="multilevel"/>
    <w:tmpl w:val="7B1E9E2C"/>
    <w:lvl w:ilvl="0">
      <w:start w:val="1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nsid w:val="12642741"/>
    <w:multiLevelType w:val="hybridMultilevel"/>
    <w:tmpl w:val="73CCFB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199B0FFB"/>
    <w:multiLevelType w:val="hybridMultilevel"/>
    <w:tmpl w:val="09021336"/>
    <w:lvl w:ilvl="0" w:tplc="0600932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1CD144D9"/>
    <w:multiLevelType w:val="hybridMultilevel"/>
    <w:tmpl w:val="116CDBC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nsid w:val="1EA72FC2"/>
    <w:multiLevelType w:val="hybridMultilevel"/>
    <w:tmpl w:val="C390178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nsid w:val="21EF0FEF"/>
    <w:multiLevelType w:val="hybridMultilevel"/>
    <w:tmpl w:val="09021336"/>
    <w:lvl w:ilvl="0" w:tplc="0600932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256E25AE"/>
    <w:multiLevelType w:val="hybridMultilevel"/>
    <w:tmpl w:val="8376B5B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2A5F2CF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nsid w:val="35581F6B"/>
    <w:multiLevelType w:val="hybridMultilevel"/>
    <w:tmpl w:val="031495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3719677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nsid w:val="3C554A6C"/>
    <w:multiLevelType w:val="hybridMultilevel"/>
    <w:tmpl w:val="5D783E70"/>
    <w:lvl w:ilvl="0" w:tplc="5DF04D56">
      <w:start w:val="1"/>
      <w:numFmt w:val="decimal"/>
      <w:lvlText w:val="%1、"/>
      <w:lvlJc w:val="left"/>
      <w:pPr>
        <w:ind w:left="1695" w:hanging="1335"/>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nsid w:val="3D0A5957"/>
    <w:multiLevelType w:val="hybridMultilevel"/>
    <w:tmpl w:val="5904873A"/>
    <w:lvl w:ilvl="0" w:tplc="DB2A93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40EE39CC"/>
    <w:multiLevelType w:val="hybridMultilevel"/>
    <w:tmpl w:val="821A8AAE"/>
    <w:lvl w:ilvl="0" w:tplc="677805CA">
      <w:start w:val="11"/>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43A377D6"/>
    <w:multiLevelType w:val="hybridMultilevel"/>
    <w:tmpl w:val="DE9492C6"/>
    <w:lvl w:ilvl="0" w:tplc="05DC11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49242580"/>
    <w:multiLevelType w:val="hybridMultilevel"/>
    <w:tmpl w:val="5EAC5FF4"/>
    <w:lvl w:ilvl="0" w:tplc="4B1263F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4F665374"/>
    <w:multiLevelType w:val="hybridMultilevel"/>
    <w:tmpl w:val="A49676D6"/>
    <w:lvl w:ilvl="0" w:tplc="E3168932">
      <w:start w:val="11"/>
      <w:numFmt w:val="decimal"/>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528E52DB"/>
    <w:multiLevelType w:val="hybridMultilevel"/>
    <w:tmpl w:val="CD70B5F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54434BAB"/>
    <w:multiLevelType w:val="hybridMultilevel"/>
    <w:tmpl w:val="6C6A9DAC"/>
    <w:lvl w:ilvl="0" w:tplc="6A5CDF4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7">
    <w:nsid w:val="5663FB1A"/>
    <w:multiLevelType w:val="singleLevel"/>
    <w:tmpl w:val="5663FB1A"/>
    <w:lvl w:ilvl="0">
      <w:start w:val="4"/>
      <w:numFmt w:val="decimal"/>
      <w:suff w:val="nothing"/>
      <w:lvlText w:val="（%1）"/>
      <w:lvlJc w:val="left"/>
    </w:lvl>
  </w:abstractNum>
  <w:abstractNum w:abstractNumId="38">
    <w:nsid w:val="5663FC8F"/>
    <w:multiLevelType w:val="singleLevel"/>
    <w:tmpl w:val="5663FC8F"/>
    <w:lvl w:ilvl="0">
      <w:start w:val="1"/>
      <w:numFmt w:val="decimal"/>
      <w:suff w:val="nothing"/>
      <w:lvlText w:val="（%1）"/>
      <w:lvlJc w:val="left"/>
    </w:lvl>
  </w:abstractNum>
  <w:abstractNum w:abstractNumId="39">
    <w:nsid w:val="58057721"/>
    <w:multiLevelType w:val="hybridMultilevel"/>
    <w:tmpl w:val="0E82F520"/>
    <w:lvl w:ilvl="0" w:tplc="A5A400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5E9552BB"/>
    <w:multiLevelType w:val="hybridMultilevel"/>
    <w:tmpl w:val="740C752E"/>
    <w:lvl w:ilvl="0" w:tplc="DDBE60AE">
      <w:start w:val="3"/>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nsid w:val="645C6C1F"/>
    <w:multiLevelType w:val="hybridMultilevel"/>
    <w:tmpl w:val="D6180214"/>
    <w:lvl w:ilvl="0" w:tplc="2A6A9F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nsid w:val="665E61AD"/>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3">
    <w:nsid w:val="6F125FA0"/>
    <w:multiLevelType w:val="hybridMultilevel"/>
    <w:tmpl w:val="6C6A9DAC"/>
    <w:lvl w:ilvl="0" w:tplc="6A5CDF4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4">
    <w:nsid w:val="71714998"/>
    <w:multiLevelType w:val="hybridMultilevel"/>
    <w:tmpl w:val="459C054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nsid w:val="735D7878"/>
    <w:multiLevelType w:val="hybridMultilevel"/>
    <w:tmpl w:val="21A0831E"/>
    <w:lvl w:ilvl="0" w:tplc="B02E7594">
      <w:start w:val="1"/>
      <w:numFmt w:val="decimal"/>
      <w:lvlText w:val="【注%1】"/>
      <w:lvlJc w:val="left"/>
      <w:pPr>
        <w:tabs>
          <w:tab w:val="num" w:pos="1080"/>
        </w:tabs>
        <w:ind w:left="1080" w:hanging="1080"/>
      </w:pPr>
      <w:rPr>
        <w:rFonts w:hint="default"/>
        <w:sz w:val="24"/>
        <w:szCs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nsid w:val="7C621915"/>
    <w:multiLevelType w:val="multilevel"/>
    <w:tmpl w:val="ABD47B90"/>
    <w:lvl w:ilvl="0">
      <w:start w:val="11"/>
      <w:numFmt w:val="decimal"/>
      <w:lvlText w:val="%1."/>
      <w:lvlJc w:val="left"/>
      <w:pPr>
        <w:tabs>
          <w:tab w:val="num" w:pos="425"/>
        </w:tabs>
        <w:ind w:left="425" w:hanging="425"/>
      </w:pPr>
      <w:rPr>
        <w:rFonts w:hint="eastAsia"/>
      </w:rPr>
    </w:lvl>
    <w:lvl w:ilvl="1">
      <w:start w:val="3"/>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num w:numId="1">
    <w:abstractNumId w:val="0"/>
  </w:num>
  <w:num w:numId="2">
    <w:abstractNumId w:val="2"/>
  </w:num>
  <w:num w:numId="3">
    <w:abstractNumId w:val="1"/>
  </w:num>
  <w:num w:numId="4">
    <w:abstractNumId w:val="8"/>
  </w:num>
  <w:num w:numId="5">
    <w:abstractNumId w:val="9"/>
  </w:num>
  <w:num w:numId="6">
    <w:abstractNumId w:val="3"/>
  </w:num>
  <w:num w:numId="7">
    <w:abstractNumId w:val="5"/>
  </w:num>
  <w:num w:numId="8">
    <w:abstractNumId w:val="21"/>
  </w:num>
  <w:num w:numId="9">
    <w:abstractNumId w:val="15"/>
  </w:num>
  <w:num w:numId="10">
    <w:abstractNumId w:val="6"/>
  </w:num>
  <w:num w:numId="11">
    <w:abstractNumId w:val="4"/>
  </w:num>
  <w:num w:numId="12">
    <w:abstractNumId w:val="13"/>
  </w:num>
  <w:num w:numId="13">
    <w:abstractNumId w:val="14"/>
  </w:num>
  <w:num w:numId="14">
    <w:abstractNumId w:val="12"/>
  </w:num>
  <w:num w:numId="15">
    <w:abstractNumId w:val="16"/>
  </w:num>
  <w:num w:numId="16">
    <w:abstractNumId w:val="7"/>
  </w:num>
  <w:num w:numId="17">
    <w:abstractNumId w:val="11"/>
  </w:num>
  <w:num w:numId="18">
    <w:abstractNumId w:val="27"/>
  </w:num>
  <w:num w:numId="19">
    <w:abstractNumId w:val="42"/>
  </w:num>
  <w:num w:numId="20">
    <w:abstractNumId w:val="46"/>
  </w:num>
  <w:num w:numId="21">
    <w:abstractNumId w:val="33"/>
  </w:num>
  <w:num w:numId="22">
    <w:abstractNumId w:val="40"/>
  </w:num>
  <w:num w:numId="23">
    <w:abstractNumId w:val="25"/>
  </w:num>
  <w:num w:numId="24">
    <w:abstractNumId w:val="28"/>
  </w:num>
  <w:num w:numId="25">
    <w:abstractNumId w:val="26"/>
  </w:num>
  <w:num w:numId="26">
    <w:abstractNumId w:val="20"/>
  </w:num>
  <w:num w:numId="27">
    <w:abstractNumId w:val="44"/>
  </w:num>
  <w:num w:numId="28">
    <w:abstractNumId w:val="23"/>
  </w:num>
  <w:num w:numId="29">
    <w:abstractNumId w:val="22"/>
  </w:num>
  <w:num w:numId="30">
    <w:abstractNumId w:val="35"/>
  </w:num>
  <w:num w:numId="31">
    <w:abstractNumId w:val="10"/>
  </w:num>
  <w:num w:numId="32">
    <w:abstractNumId w:val="31"/>
  </w:num>
  <w:num w:numId="33">
    <w:abstractNumId w:val="34"/>
  </w:num>
  <w:num w:numId="34">
    <w:abstractNumId w:val="24"/>
  </w:num>
  <w:num w:numId="35">
    <w:abstractNumId w:val="45"/>
  </w:num>
  <w:num w:numId="36">
    <w:abstractNumId w:val="18"/>
  </w:num>
  <w:num w:numId="37">
    <w:abstractNumId w:val="30"/>
  </w:num>
  <w:num w:numId="38">
    <w:abstractNumId w:val="19"/>
  </w:num>
  <w:num w:numId="39">
    <w:abstractNumId w:val="38"/>
  </w:num>
  <w:num w:numId="40">
    <w:abstractNumId w:val="37"/>
  </w:num>
  <w:num w:numId="41">
    <w:abstractNumId w:val="32"/>
  </w:num>
  <w:num w:numId="42">
    <w:abstractNumId w:val="41"/>
  </w:num>
  <w:num w:numId="43">
    <w:abstractNumId w:val="17"/>
  </w:num>
  <w:num w:numId="44">
    <w:abstractNumId w:val="29"/>
  </w:num>
  <w:num w:numId="45">
    <w:abstractNumId w:val="43"/>
  </w:num>
  <w:num w:numId="46">
    <w:abstractNumId w:val="36"/>
  </w:num>
  <w:num w:numId="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208A"/>
    <w:rsid w:val="000E25E8"/>
    <w:rsid w:val="00147CB2"/>
    <w:rsid w:val="00151022"/>
    <w:rsid w:val="002D147E"/>
    <w:rsid w:val="00390179"/>
    <w:rsid w:val="00463503"/>
    <w:rsid w:val="00496B85"/>
    <w:rsid w:val="0050208A"/>
    <w:rsid w:val="00724C42"/>
    <w:rsid w:val="007C0CD1"/>
    <w:rsid w:val="007E4678"/>
    <w:rsid w:val="008D61C9"/>
    <w:rsid w:val="00A216BA"/>
    <w:rsid w:val="00DC087A"/>
    <w:rsid w:val="00DE7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hapeDefaults>
    <o:shapedefaults v:ext="edit" spidmax="2049"/>
    <o:shapelayout v:ext="edit">
      <o:idmap v:ext="edit" data="1"/>
    </o:shapelayout>
  </w:shapeDefaults>
  <w:decimalSymbol w:val="."/>
  <w:listSeparator w:val=","/>
  <w15:chartTrackingRefBased/>
  <w15:docId w15:val="{00ECBFB0-85EE-4D8A-8DB4-17B20E9DE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0"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3503"/>
    <w:pPr>
      <w:widowControl w:val="0"/>
      <w:spacing w:line="360" w:lineRule="auto"/>
      <w:jc w:val="both"/>
    </w:pPr>
    <w:rPr>
      <w:rFonts w:ascii="Times New Roman" w:eastAsia="宋体" w:hAnsi="Times New Roman" w:cs="Times New Roman"/>
      <w:szCs w:val="20"/>
    </w:rPr>
  </w:style>
  <w:style w:type="paragraph" w:styleId="1">
    <w:name w:val="heading 1"/>
    <w:basedOn w:val="a"/>
    <w:next w:val="a"/>
    <w:link w:val="1Char"/>
    <w:qFormat/>
    <w:rsid w:val="00463503"/>
    <w:pPr>
      <w:outlineLvl w:val="0"/>
    </w:pPr>
    <w:rPr>
      <w:b/>
      <w:bCs/>
      <w:kern w:val="44"/>
      <w:szCs w:val="44"/>
    </w:rPr>
  </w:style>
  <w:style w:type="paragraph" w:styleId="2">
    <w:name w:val="heading 2"/>
    <w:basedOn w:val="a"/>
    <w:next w:val="a"/>
    <w:link w:val="2Char"/>
    <w:qFormat/>
    <w:rsid w:val="00463503"/>
    <w:pPr>
      <w:outlineLvl w:val="1"/>
    </w:pPr>
    <w:rPr>
      <w:rFonts w:ascii="Cambria" w:hAnsi="Cambria"/>
      <w:bCs/>
      <w:szCs w:val="32"/>
    </w:rPr>
  </w:style>
  <w:style w:type="paragraph" w:styleId="3">
    <w:name w:val="heading 3"/>
    <w:basedOn w:val="a"/>
    <w:next w:val="a"/>
    <w:link w:val="3Char"/>
    <w:qFormat/>
    <w:rsid w:val="00463503"/>
    <w:pPr>
      <w:outlineLvl w:val="2"/>
    </w:pPr>
    <w:rPr>
      <w:bCs/>
      <w:szCs w:val="32"/>
    </w:rPr>
  </w:style>
  <w:style w:type="paragraph" w:styleId="4">
    <w:name w:val="heading 4"/>
    <w:basedOn w:val="3"/>
    <w:next w:val="a"/>
    <w:link w:val="4Char"/>
    <w:qFormat/>
    <w:rsid w:val="00463503"/>
    <w:pPr>
      <w:outlineLvl w:val="3"/>
    </w:pPr>
    <w:rPr>
      <w:rFonts w:ascii="Cambria" w:hAnsi="Cambria"/>
      <w:bCs w:val="0"/>
      <w:szCs w:val="28"/>
    </w:rPr>
  </w:style>
  <w:style w:type="paragraph" w:styleId="5">
    <w:name w:val="heading 5"/>
    <w:basedOn w:val="a"/>
    <w:next w:val="a"/>
    <w:link w:val="5Char"/>
    <w:qFormat/>
    <w:rsid w:val="00463503"/>
    <w:pPr>
      <w:keepNext/>
      <w:spacing w:afterLines="50" w:line="240" w:lineRule="auto"/>
      <w:outlineLvl w:val="4"/>
    </w:pPr>
    <w:rPr>
      <w:rFonts w:ascii="黑体" w:eastAsia="黑体"/>
      <w:snapToGrid w:val="0"/>
      <w:sz w:val="30"/>
      <w:szCs w:val="30"/>
    </w:rPr>
  </w:style>
  <w:style w:type="paragraph" w:styleId="6">
    <w:name w:val="heading 6"/>
    <w:basedOn w:val="a"/>
    <w:next w:val="a"/>
    <w:link w:val="6Char"/>
    <w:qFormat/>
    <w:rsid w:val="00463503"/>
    <w:pPr>
      <w:keepNext/>
      <w:keepLines/>
      <w:tabs>
        <w:tab w:val="left" w:pos="907"/>
      </w:tabs>
      <w:spacing w:line="240" w:lineRule="auto"/>
      <w:ind w:left="1021" w:hanging="227"/>
      <w:outlineLvl w:val="5"/>
    </w:pPr>
    <w:rPr>
      <w:rFonts w:ascii="Arial" w:hAnsi="Arial"/>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6350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463503"/>
    <w:rPr>
      <w:sz w:val="18"/>
      <w:szCs w:val="18"/>
    </w:rPr>
  </w:style>
  <w:style w:type="paragraph" w:styleId="a4">
    <w:name w:val="footer"/>
    <w:basedOn w:val="a"/>
    <w:link w:val="Char0"/>
    <w:unhideWhenUsed/>
    <w:rsid w:val="00463503"/>
    <w:pPr>
      <w:tabs>
        <w:tab w:val="center" w:pos="4153"/>
        <w:tab w:val="right" w:pos="8306"/>
      </w:tabs>
      <w:snapToGrid w:val="0"/>
      <w:jc w:val="left"/>
    </w:pPr>
    <w:rPr>
      <w:sz w:val="18"/>
      <w:szCs w:val="18"/>
    </w:rPr>
  </w:style>
  <w:style w:type="character" w:customStyle="1" w:styleId="Char0">
    <w:name w:val="页脚 Char"/>
    <w:basedOn w:val="a0"/>
    <w:link w:val="a4"/>
    <w:rsid w:val="00463503"/>
    <w:rPr>
      <w:sz w:val="18"/>
      <w:szCs w:val="18"/>
    </w:rPr>
  </w:style>
  <w:style w:type="character" w:customStyle="1" w:styleId="1Char">
    <w:name w:val="标题 1 Char"/>
    <w:basedOn w:val="a0"/>
    <w:link w:val="1"/>
    <w:rsid w:val="00463503"/>
    <w:rPr>
      <w:rFonts w:ascii="Times New Roman" w:eastAsia="宋体" w:hAnsi="Times New Roman" w:cs="Times New Roman"/>
      <w:b/>
      <w:bCs/>
      <w:kern w:val="44"/>
      <w:szCs w:val="44"/>
    </w:rPr>
  </w:style>
  <w:style w:type="character" w:customStyle="1" w:styleId="2Char">
    <w:name w:val="标题 2 Char"/>
    <w:basedOn w:val="a0"/>
    <w:link w:val="2"/>
    <w:rsid w:val="00463503"/>
    <w:rPr>
      <w:rFonts w:ascii="Cambria" w:eastAsia="宋体" w:hAnsi="Cambria" w:cs="Times New Roman"/>
      <w:bCs/>
      <w:szCs w:val="32"/>
    </w:rPr>
  </w:style>
  <w:style w:type="character" w:customStyle="1" w:styleId="3Char">
    <w:name w:val="标题 3 Char"/>
    <w:basedOn w:val="a0"/>
    <w:link w:val="3"/>
    <w:rsid w:val="00463503"/>
    <w:rPr>
      <w:rFonts w:ascii="Times New Roman" w:eastAsia="宋体" w:hAnsi="Times New Roman" w:cs="Times New Roman"/>
      <w:bCs/>
      <w:szCs w:val="32"/>
    </w:rPr>
  </w:style>
  <w:style w:type="character" w:customStyle="1" w:styleId="4Char">
    <w:name w:val="标题 4 Char"/>
    <w:basedOn w:val="a0"/>
    <w:link w:val="4"/>
    <w:rsid w:val="00463503"/>
    <w:rPr>
      <w:rFonts w:ascii="Cambria" w:eastAsia="宋体" w:hAnsi="Cambria" w:cs="Times New Roman"/>
      <w:szCs w:val="28"/>
    </w:rPr>
  </w:style>
  <w:style w:type="character" w:customStyle="1" w:styleId="5Char">
    <w:name w:val="标题 5 Char"/>
    <w:basedOn w:val="a0"/>
    <w:link w:val="5"/>
    <w:rsid w:val="00463503"/>
    <w:rPr>
      <w:rFonts w:ascii="黑体" w:eastAsia="黑体" w:hAnsi="Times New Roman" w:cs="Times New Roman"/>
      <w:snapToGrid w:val="0"/>
      <w:sz w:val="30"/>
      <w:szCs w:val="30"/>
    </w:rPr>
  </w:style>
  <w:style w:type="character" w:customStyle="1" w:styleId="6Char">
    <w:name w:val="标题 6 Char"/>
    <w:basedOn w:val="a0"/>
    <w:link w:val="6"/>
    <w:rsid w:val="00463503"/>
    <w:rPr>
      <w:rFonts w:ascii="Arial" w:eastAsia="宋体" w:hAnsi="Arial" w:cs="Times New Roman"/>
      <w:bCs/>
      <w:sz w:val="24"/>
      <w:szCs w:val="24"/>
    </w:rPr>
  </w:style>
  <w:style w:type="character" w:styleId="a5">
    <w:name w:val="Strong"/>
    <w:qFormat/>
    <w:rsid w:val="00463503"/>
    <w:rPr>
      <w:b/>
      <w:bCs/>
    </w:rPr>
  </w:style>
  <w:style w:type="character" w:styleId="a6">
    <w:name w:val="page number"/>
    <w:basedOn w:val="a0"/>
    <w:rsid w:val="00463503"/>
  </w:style>
  <w:style w:type="character" w:customStyle="1" w:styleId="10">
    <w:name w:val="不明显参考1"/>
    <w:rsid w:val="00463503"/>
    <w:rPr>
      <w:smallCaps/>
      <w:color w:val="C0504D"/>
      <w:u w:val="single"/>
    </w:rPr>
  </w:style>
  <w:style w:type="character" w:customStyle="1" w:styleId="Char1">
    <w:name w:val="文档结构图 Char"/>
    <w:link w:val="11"/>
    <w:rsid w:val="00463503"/>
    <w:rPr>
      <w:rFonts w:ascii="宋体" w:hAnsi="Times New Roman"/>
      <w:sz w:val="18"/>
      <w:szCs w:val="18"/>
    </w:rPr>
  </w:style>
  <w:style w:type="character" w:customStyle="1" w:styleId="Char2">
    <w:name w:val="标题 Char"/>
    <w:link w:val="a7"/>
    <w:rsid w:val="00463503"/>
    <w:rPr>
      <w:rFonts w:ascii="Times New Roman" w:hAnsi="Times New Roman"/>
      <w:b/>
    </w:rPr>
  </w:style>
  <w:style w:type="character" w:customStyle="1" w:styleId="Char3">
    <w:name w:val="批注框文本 Char"/>
    <w:link w:val="a8"/>
    <w:rsid w:val="00463503"/>
    <w:rPr>
      <w:rFonts w:ascii="Times New Roman" w:hAnsi="Times New Roman"/>
      <w:sz w:val="18"/>
      <w:szCs w:val="18"/>
    </w:rPr>
  </w:style>
  <w:style w:type="character" w:customStyle="1" w:styleId="Char4">
    <w:name w:val="尾注文本 Char"/>
    <w:link w:val="a9"/>
    <w:rsid w:val="00463503"/>
    <w:rPr>
      <w:rFonts w:ascii="Times New Roman" w:hAnsi="Times New Roman"/>
    </w:rPr>
  </w:style>
  <w:style w:type="character" w:customStyle="1" w:styleId="12">
    <w:name w:val="占位符文本1"/>
    <w:rsid w:val="00463503"/>
    <w:rPr>
      <w:color w:val="808080"/>
    </w:rPr>
  </w:style>
  <w:style w:type="character" w:styleId="aa">
    <w:name w:val="Emphasis"/>
    <w:uiPriority w:val="20"/>
    <w:qFormat/>
    <w:rsid w:val="00463503"/>
    <w:rPr>
      <w:i/>
      <w:iCs/>
    </w:rPr>
  </w:style>
  <w:style w:type="character" w:customStyle="1" w:styleId="858D7CFB-ED40-4347-BF05-701D383B685F">
    <w:name w:val="明显强调[858D7CFB-ED40-4347-BF05-701D383B685F]"/>
    <w:rsid w:val="00463503"/>
    <w:rPr>
      <w:b/>
      <w:bCs/>
      <w:i/>
      <w:iCs/>
      <w:color w:val="4F81BD"/>
    </w:rPr>
  </w:style>
  <w:style w:type="character" w:customStyle="1" w:styleId="13">
    <w:name w:val="明显强调1"/>
    <w:rsid w:val="00463503"/>
    <w:rPr>
      <w:b/>
      <w:bCs/>
      <w:i/>
      <w:iCs/>
      <w:color w:val="4F81BD"/>
    </w:rPr>
  </w:style>
  <w:style w:type="character" w:customStyle="1" w:styleId="14">
    <w:name w:val="页码1"/>
    <w:basedOn w:val="a0"/>
    <w:rsid w:val="00463503"/>
  </w:style>
  <w:style w:type="character" w:customStyle="1" w:styleId="20">
    <w:name w:val="明显强调2"/>
    <w:rsid w:val="00463503"/>
    <w:rPr>
      <w:b/>
      <w:bCs/>
      <w:i/>
      <w:iCs/>
      <w:color w:val="4F81BD"/>
    </w:rPr>
  </w:style>
  <w:style w:type="character" w:customStyle="1" w:styleId="1Char0">
    <w:name w:val="正文1 Char"/>
    <w:link w:val="15"/>
    <w:rsid w:val="00463503"/>
    <w:rPr>
      <w:rFonts w:eastAsia="宋体" w:cs="宋体"/>
      <w:sz w:val="24"/>
    </w:rPr>
  </w:style>
  <w:style w:type="character" w:customStyle="1" w:styleId="Char5">
    <w:name w:val="附件标题 Char"/>
    <w:link w:val="ab"/>
    <w:rsid w:val="00463503"/>
    <w:rPr>
      <w:rFonts w:ascii="黑体" w:eastAsia="黑体" w:hAnsi="Times New Roman"/>
      <w:sz w:val="28"/>
      <w:szCs w:val="28"/>
    </w:rPr>
  </w:style>
  <w:style w:type="character" w:styleId="ac">
    <w:name w:val="Hyperlink"/>
    <w:uiPriority w:val="99"/>
    <w:rsid w:val="00463503"/>
    <w:rPr>
      <w:color w:val="0000FF"/>
      <w:u w:val="single"/>
    </w:rPr>
  </w:style>
  <w:style w:type="character" w:styleId="ad">
    <w:name w:val="endnote reference"/>
    <w:rsid w:val="00463503"/>
    <w:rPr>
      <w:vertAlign w:val="superscript"/>
    </w:rPr>
  </w:style>
  <w:style w:type="paragraph" w:styleId="30">
    <w:name w:val="Body Text 3"/>
    <w:basedOn w:val="a"/>
    <w:link w:val="3Char0"/>
    <w:rsid w:val="00463503"/>
    <w:pPr>
      <w:spacing w:afterLines="50" w:line="240" w:lineRule="auto"/>
      <w:jc w:val="center"/>
    </w:pPr>
    <w:rPr>
      <w:rFonts w:ascii="隶书" w:eastAsia="隶书"/>
      <w:snapToGrid w:val="0"/>
      <w:sz w:val="66"/>
      <w:szCs w:val="66"/>
    </w:rPr>
  </w:style>
  <w:style w:type="character" w:customStyle="1" w:styleId="3Char0">
    <w:name w:val="正文文本 3 Char"/>
    <w:basedOn w:val="a0"/>
    <w:link w:val="30"/>
    <w:rsid w:val="00463503"/>
    <w:rPr>
      <w:rFonts w:ascii="隶书" w:eastAsia="隶书" w:hAnsi="Times New Roman" w:cs="Times New Roman"/>
      <w:snapToGrid w:val="0"/>
      <w:sz w:val="66"/>
      <w:szCs w:val="66"/>
    </w:rPr>
  </w:style>
  <w:style w:type="paragraph" w:styleId="a8">
    <w:name w:val="Balloon Text"/>
    <w:basedOn w:val="a"/>
    <w:link w:val="Char3"/>
    <w:rsid w:val="00463503"/>
    <w:pPr>
      <w:spacing w:line="240" w:lineRule="auto"/>
    </w:pPr>
    <w:rPr>
      <w:rFonts w:eastAsiaTheme="minorEastAsia" w:cstheme="minorBidi"/>
      <w:sz w:val="18"/>
      <w:szCs w:val="18"/>
    </w:rPr>
  </w:style>
  <w:style w:type="character" w:customStyle="1" w:styleId="Char10">
    <w:name w:val="批注框文本 Char1"/>
    <w:basedOn w:val="a0"/>
    <w:uiPriority w:val="99"/>
    <w:semiHidden/>
    <w:rsid w:val="00463503"/>
    <w:rPr>
      <w:rFonts w:ascii="Times New Roman" w:eastAsia="宋体" w:hAnsi="Times New Roman" w:cs="Times New Roman"/>
      <w:sz w:val="18"/>
      <w:szCs w:val="18"/>
    </w:rPr>
  </w:style>
  <w:style w:type="paragraph" w:styleId="50">
    <w:name w:val="toc 5"/>
    <w:basedOn w:val="a"/>
    <w:next w:val="a"/>
    <w:rsid w:val="00463503"/>
    <w:pPr>
      <w:ind w:left="840"/>
      <w:jc w:val="left"/>
    </w:pPr>
    <w:rPr>
      <w:rFonts w:ascii="Calibri" w:hAnsi="Calibri" w:cs="Calibri"/>
      <w:sz w:val="18"/>
      <w:szCs w:val="18"/>
    </w:rPr>
  </w:style>
  <w:style w:type="paragraph" w:customStyle="1" w:styleId="Default">
    <w:name w:val="Default"/>
    <w:rsid w:val="00463503"/>
    <w:pPr>
      <w:widowControl w:val="0"/>
      <w:autoSpaceDE w:val="0"/>
      <w:autoSpaceDN w:val="0"/>
      <w:adjustRightInd w:val="0"/>
    </w:pPr>
    <w:rPr>
      <w:rFonts w:ascii="宋体" w:eastAsia="宋体" w:hAnsi="Times New Roman" w:cs="宋体"/>
      <w:color w:val="000000"/>
      <w:kern w:val="0"/>
      <w:sz w:val="24"/>
      <w:szCs w:val="24"/>
    </w:rPr>
  </w:style>
  <w:style w:type="paragraph" w:customStyle="1" w:styleId="16">
    <w:name w:val="修订1"/>
    <w:rsid w:val="00463503"/>
    <w:rPr>
      <w:rFonts w:ascii="Times New Roman" w:eastAsia="宋体" w:hAnsi="Times New Roman" w:cs="Times New Roman"/>
      <w:szCs w:val="20"/>
    </w:rPr>
  </w:style>
  <w:style w:type="paragraph" w:customStyle="1" w:styleId="ae">
    <w:name w:val="三黑居中"/>
    <w:basedOn w:val="a"/>
    <w:next w:val="af"/>
    <w:rsid w:val="00463503"/>
    <w:pPr>
      <w:adjustRightInd w:val="0"/>
      <w:snapToGrid w:val="0"/>
      <w:spacing w:line="240" w:lineRule="auto"/>
      <w:jc w:val="center"/>
    </w:pPr>
    <w:rPr>
      <w:rFonts w:ascii="黑体" w:eastAsia="黑体"/>
      <w:snapToGrid w:val="0"/>
      <w:sz w:val="32"/>
      <w:szCs w:val="21"/>
    </w:rPr>
  </w:style>
  <w:style w:type="paragraph" w:styleId="9">
    <w:name w:val="toc 9"/>
    <w:basedOn w:val="a"/>
    <w:next w:val="a"/>
    <w:rsid w:val="00463503"/>
    <w:pPr>
      <w:ind w:left="1680"/>
      <w:jc w:val="left"/>
    </w:pPr>
    <w:rPr>
      <w:rFonts w:ascii="Calibri" w:hAnsi="Calibri" w:cs="Calibri"/>
      <w:sz w:val="18"/>
      <w:szCs w:val="18"/>
    </w:rPr>
  </w:style>
  <w:style w:type="paragraph" w:customStyle="1" w:styleId="TOC1">
    <w:name w:val="TOC 标题1"/>
    <w:basedOn w:val="1"/>
    <w:next w:val="a"/>
    <w:rsid w:val="00463503"/>
    <w:pPr>
      <w:keepNext/>
      <w:keepLines/>
      <w:widowControl/>
      <w:spacing w:before="480" w:line="276" w:lineRule="auto"/>
      <w:jc w:val="left"/>
      <w:outlineLvl w:val="9"/>
    </w:pPr>
    <w:rPr>
      <w:rFonts w:ascii="Cambria" w:hAnsi="Cambria"/>
      <w:color w:val="365F91"/>
      <w:kern w:val="0"/>
      <w:sz w:val="28"/>
      <w:szCs w:val="28"/>
    </w:rPr>
  </w:style>
  <w:style w:type="paragraph" w:styleId="af0">
    <w:name w:val="Body Text"/>
    <w:basedOn w:val="a"/>
    <w:link w:val="Char6"/>
    <w:rsid w:val="00463503"/>
    <w:pPr>
      <w:spacing w:line="360" w:lineRule="exact"/>
    </w:pPr>
    <w:rPr>
      <w:rFonts w:ascii="宋体"/>
      <w:snapToGrid w:val="0"/>
      <w:sz w:val="24"/>
      <w:szCs w:val="21"/>
    </w:rPr>
  </w:style>
  <w:style w:type="character" w:customStyle="1" w:styleId="Char6">
    <w:name w:val="正文文本 Char"/>
    <w:basedOn w:val="a0"/>
    <w:link w:val="af0"/>
    <w:rsid w:val="00463503"/>
    <w:rPr>
      <w:rFonts w:ascii="宋体" w:eastAsia="宋体" w:hAnsi="Times New Roman" w:cs="Times New Roman"/>
      <w:snapToGrid w:val="0"/>
      <w:sz w:val="24"/>
      <w:szCs w:val="21"/>
    </w:rPr>
  </w:style>
  <w:style w:type="paragraph" w:styleId="17">
    <w:name w:val="toc 1"/>
    <w:basedOn w:val="a"/>
    <w:next w:val="a"/>
    <w:uiPriority w:val="39"/>
    <w:rsid w:val="00463503"/>
    <w:pPr>
      <w:tabs>
        <w:tab w:val="left" w:pos="420"/>
        <w:tab w:val="right" w:leader="dot" w:pos="8630"/>
      </w:tabs>
      <w:spacing w:before="120" w:after="120"/>
      <w:jc w:val="left"/>
    </w:pPr>
    <w:rPr>
      <w:rFonts w:ascii="Calibri" w:hAnsi="Calibri" w:cs="Calibri"/>
      <w:b/>
      <w:bCs/>
      <w:caps/>
      <w:sz w:val="20"/>
    </w:rPr>
  </w:style>
  <w:style w:type="paragraph" w:styleId="af1">
    <w:name w:val="Date"/>
    <w:basedOn w:val="a"/>
    <w:next w:val="a"/>
    <w:link w:val="Char7"/>
    <w:rsid w:val="00463503"/>
    <w:pPr>
      <w:spacing w:line="240" w:lineRule="auto"/>
      <w:ind w:leftChars="2500" w:left="100"/>
    </w:pPr>
    <w:rPr>
      <w:rFonts w:ascii="宋体"/>
      <w:snapToGrid w:val="0"/>
      <w:sz w:val="24"/>
      <w:szCs w:val="21"/>
    </w:rPr>
  </w:style>
  <w:style w:type="character" w:customStyle="1" w:styleId="Char7">
    <w:name w:val="日期 Char"/>
    <w:basedOn w:val="a0"/>
    <w:link w:val="af1"/>
    <w:rsid w:val="00463503"/>
    <w:rPr>
      <w:rFonts w:ascii="宋体" w:eastAsia="宋体" w:hAnsi="Times New Roman" w:cs="Times New Roman"/>
      <w:snapToGrid w:val="0"/>
      <w:sz w:val="24"/>
      <w:szCs w:val="21"/>
    </w:rPr>
  </w:style>
  <w:style w:type="paragraph" w:customStyle="1" w:styleId="18">
    <w:name w:val="图表目录1"/>
    <w:basedOn w:val="a"/>
    <w:next w:val="a"/>
    <w:rsid w:val="00463503"/>
    <w:pPr>
      <w:ind w:leftChars="200" w:left="200" w:hangingChars="200" w:hanging="200"/>
    </w:pPr>
  </w:style>
  <w:style w:type="paragraph" w:styleId="60">
    <w:name w:val="toc 6"/>
    <w:basedOn w:val="a"/>
    <w:next w:val="a"/>
    <w:rsid w:val="00463503"/>
    <w:pPr>
      <w:ind w:left="1050"/>
      <w:jc w:val="left"/>
    </w:pPr>
    <w:rPr>
      <w:rFonts w:ascii="Calibri" w:hAnsi="Calibri" w:cs="Calibri"/>
      <w:sz w:val="18"/>
      <w:szCs w:val="18"/>
    </w:rPr>
  </w:style>
  <w:style w:type="paragraph" w:customStyle="1" w:styleId="15">
    <w:name w:val="正文1"/>
    <w:basedOn w:val="a"/>
    <w:link w:val="1Char0"/>
    <w:rsid w:val="00463503"/>
    <w:pPr>
      <w:ind w:leftChars="-2" w:left="-4" w:firstLineChars="200" w:firstLine="480"/>
    </w:pPr>
    <w:rPr>
      <w:rFonts w:asciiTheme="minorHAnsi" w:hAnsiTheme="minorHAnsi" w:cs="宋体"/>
      <w:sz w:val="24"/>
      <w:szCs w:val="22"/>
    </w:rPr>
  </w:style>
  <w:style w:type="paragraph" w:styleId="a9">
    <w:name w:val="endnote text"/>
    <w:basedOn w:val="a"/>
    <w:link w:val="Char4"/>
    <w:rsid w:val="00463503"/>
    <w:pPr>
      <w:snapToGrid w:val="0"/>
      <w:jc w:val="left"/>
    </w:pPr>
    <w:rPr>
      <w:rFonts w:eastAsiaTheme="minorEastAsia" w:cstheme="minorBidi"/>
      <w:szCs w:val="22"/>
    </w:rPr>
  </w:style>
  <w:style w:type="character" w:customStyle="1" w:styleId="Char11">
    <w:name w:val="尾注文本 Char1"/>
    <w:basedOn w:val="a0"/>
    <w:uiPriority w:val="99"/>
    <w:semiHidden/>
    <w:rsid w:val="00463503"/>
    <w:rPr>
      <w:rFonts w:ascii="Times New Roman" w:eastAsia="宋体" w:hAnsi="Times New Roman" w:cs="Times New Roman"/>
      <w:szCs w:val="20"/>
    </w:rPr>
  </w:style>
  <w:style w:type="paragraph" w:styleId="31">
    <w:name w:val="toc 3"/>
    <w:basedOn w:val="a"/>
    <w:next w:val="a"/>
    <w:rsid w:val="00463503"/>
    <w:pPr>
      <w:ind w:left="420"/>
      <w:jc w:val="left"/>
    </w:pPr>
    <w:rPr>
      <w:rFonts w:ascii="Calibri" w:hAnsi="Calibri" w:cs="Calibri"/>
      <w:i/>
      <w:iCs/>
      <w:sz w:val="20"/>
    </w:rPr>
  </w:style>
  <w:style w:type="paragraph" w:customStyle="1" w:styleId="af2">
    <w:name w:val="五黑居中"/>
    <w:basedOn w:val="a"/>
    <w:rsid w:val="00463503"/>
    <w:pPr>
      <w:spacing w:line="240" w:lineRule="auto"/>
      <w:jc w:val="center"/>
    </w:pPr>
    <w:rPr>
      <w:rFonts w:ascii="黑体" w:eastAsia="黑体"/>
      <w:snapToGrid w:val="0"/>
      <w:szCs w:val="21"/>
    </w:rPr>
  </w:style>
  <w:style w:type="paragraph" w:customStyle="1" w:styleId="150">
    <w:name w:val="小四1.5倍距"/>
    <w:basedOn w:val="a"/>
    <w:rsid w:val="00463503"/>
    <w:pPr>
      <w:adjustRightInd w:val="0"/>
      <w:snapToGrid w:val="0"/>
      <w:ind w:firstLine="482"/>
    </w:pPr>
    <w:rPr>
      <w:rFonts w:ascii="宋体"/>
      <w:snapToGrid w:val="0"/>
      <w:sz w:val="24"/>
      <w:szCs w:val="21"/>
    </w:rPr>
  </w:style>
  <w:style w:type="paragraph" w:styleId="af3">
    <w:name w:val="Body Text Indent"/>
    <w:basedOn w:val="a"/>
    <w:link w:val="Char8"/>
    <w:rsid w:val="00463503"/>
    <w:pPr>
      <w:spacing w:line="240" w:lineRule="auto"/>
      <w:ind w:firstLine="420"/>
    </w:pPr>
    <w:rPr>
      <w:rFonts w:ascii="宋体"/>
      <w:snapToGrid w:val="0"/>
    </w:rPr>
  </w:style>
  <w:style w:type="character" w:customStyle="1" w:styleId="Char8">
    <w:name w:val="正文文本缩进 Char"/>
    <w:basedOn w:val="a0"/>
    <w:link w:val="af3"/>
    <w:rsid w:val="00463503"/>
    <w:rPr>
      <w:rFonts w:ascii="宋体" w:eastAsia="宋体" w:hAnsi="Times New Roman" w:cs="Times New Roman"/>
      <w:snapToGrid w:val="0"/>
      <w:szCs w:val="20"/>
    </w:rPr>
  </w:style>
  <w:style w:type="paragraph" w:styleId="21">
    <w:name w:val="Body Text 2"/>
    <w:basedOn w:val="a"/>
    <w:link w:val="2Char0"/>
    <w:rsid w:val="00463503"/>
    <w:pPr>
      <w:spacing w:line="240" w:lineRule="auto"/>
      <w:jc w:val="center"/>
    </w:pPr>
    <w:rPr>
      <w:rFonts w:ascii="宋体" w:hAnsi="宋体"/>
      <w:snapToGrid w:val="0"/>
      <w:sz w:val="24"/>
      <w:szCs w:val="21"/>
    </w:rPr>
  </w:style>
  <w:style w:type="character" w:customStyle="1" w:styleId="2Char0">
    <w:name w:val="正文文本 2 Char"/>
    <w:basedOn w:val="a0"/>
    <w:link w:val="21"/>
    <w:rsid w:val="00463503"/>
    <w:rPr>
      <w:rFonts w:ascii="宋体" w:eastAsia="宋体" w:hAnsi="宋体" w:cs="Times New Roman"/>
      <w:snapToGrid w:val="0"/>
      <w:sz w:val="24"/>
      <w:szCs w:val="21"/>
    </w:rPr>
  </w:style>
  <w:style w:type="paragraph" w:styleId="a7">
    <w:name w:val="Title"/>
    <w:basedOn w:val="1"/>
    <w:next w:val="a"/>
    <w:link w:val="Char2"/>
    <w:qFormat/>
    <w:rsid w:val="00463503"/>
    <w:pPr>
      <w:keepNext/>
      <w:jc w:val="left"/>
    </w:pPr>
    <w:rPr>
      <w:rFonts w:eastAsiaTheme="minorEastAsia" w:cstheme="minorBidi"/>
      <w:bCs w:val="0"/>
      <w:kern w:val="2"/>
      <w:szCs w:val="22"/>
    </w:rPr>
  </w:style>
  <w:style w:type="character" w:customStyle="1" w:styleId="Char12">
    <w:name w:val="标题 Char1"/>
    <w:basedOn w:val="a0"/>
    <w:uiPriority w:val="10"/>
    <w:rsid w:val="00463503"/>
    <w:rPr>
      <w:rFonts w:asciiTheme="majorHAnsi" w:eastAsia="宋体" w:hAnsiTheme="majorHAnsi" w:cstheme="majorBidi"/>
      <w:b/>
      <w:bCs/>
      <w:sz w:val="32"/>
      <w:szCs w:val="32"/>
    </w:rPr>
  </w:style>
  <w:style w:type="paragraph" w:styleId="22">
    <w:name w:val="Body Text Indent 2"/>
    <w:basedOn w:val="a"/>
    <w:link w:val="2Char1"/>
    <w:rsid w:val="00463503"/>
    <w:pPr>
      <w:spacing w:line="360" w:lineRule="exact"/>
      <w:ind w:firstLine="480"/>
    </w:pPr>
    <w:rPr>
      <w:rFonts w:ascii="宋体"/>
      <w:snapToGrid w:val="0"/>
      <w:sz w:val="24"/>
    </w:rPr>
  </w:style>
  <w:style w:type="character" w:customStyle="1" w:styleId="2Char1">
    <w:name w:val="正文文本缩进 2 Char"/>
    <w:basedOn w:val="a0"/>
    <w:link w:val="22"/>
    <w:rsid w:val="00463503"/>
    <w:rPr>
      <w:rFonts w:ascii="宋体" w:eastAsia="宋体" w:hAnsi="Times New Roman" w:cs="Times New Roman"/>
      <w:snapToGrid w:val="0"/>
      <w:sz w:val="24"/>
      <w:szCs w:val="20"/>
    </w:rPr>
  </w:style>
  <w:style w:type="paragraph" w:customStyle="1" w:styleId="af4">
    <w:name w:val="五宋居中"/>
    <w:basedOn w:val="a"/>
    <w:rsid w:val="00463503"/>
    <w:pPr>
      <w:adjustRightInd w:val="0"/>
      <w:snapToGrid w:val="0"/>
      <w:spacing w:line="240" w:lineRule="auto"/>
      <w:jc w:val="center"/>
    </w:pPr>
    <w:rPr>
      <w:rFonts w:ascii="宋体"/>
      <w:snapToGrid w:val="0"/>
      <w:kern w:val="0"/>
      <w:szCs w:val="21"/>
    </w:rPr>
  </w:style>
  <w:style w:type="paragraph" w:customStyle="1" w:styleId="19">
    <w:name w:val="无间隔1"/>
    <w:rsid w:val="00463503"/>
    <w:pPr>
      <w:widowControl w:val="0"/>
      <w:jc w:val="both"/>
    </w:pPr>
    <w:rPr>
      <w:rFonts w:ascii="Times New Roman" w:eastAsia="宋体" w:hAnsi="Times New Roman" w:cs="Times New Roman"/>
      <w:szCs w:val="20"/>
    </w:rPr>
  </w:style>
  <w:style w:type="paragraph" w:styleId="af5">
    <w:name w:val="caption"/>
    <w:basedOn w:val="a"/>
    <w:next w:val="a"/>
    <w:qFormat/>
    <w:rsid w:val="00463503"/>
    <w:pPr>
      <w:outlineLvl w:val="2"/>
    </w:pPr>
    <w:rPr>
      <w:rFonts w:ascii="Cambria" w:hAnsi="Cambria"/>
      <w:b/>
    </w:rPr>
  </w:style>
  <w:style w:type="paragraph" w:styleId="40">
    <w:name w:val="toc 4"/>
    <w:basedOn w:val="a"/>
    <w:next w:val="a"/>
    <w:rsid w:val="00463503"/>
    <w:pPr>
      <w:ind w:left="630"/>
      <w:jc w:val="left"/>
    </w:pPr>
    <w:rPr>
      <w:rFonts w:ascii="Calibri" w:hAnsi="Calibri" w:cs="Calibri"/>
      <w:sz w:val="18"/>
      <w:szCs w:val="18"/>
    </w:rPr>
  </w:style>
  <w:style w:type="paragraph" w:customStyle="1" w:styleId="ab">
    <w:name w:val="附件标题"/>
    <w:basedOn w:val="a"/>
    <w:link w:val="Char5"/>
    <w:rsid w:val="00463503"/>
    <w:pPr>
      <w:jc w:val="center"/>
    </w:pPr>
    <w:rPr>
      <w:rFonts w:ascii="黑体" w:eastAsia="黑体" w:cstheme="minorBidi"/>
      <w:sz w:val="28"/>
      <w:szCs w:val="28"/>
    </w:rPr>
  </w:style>
  <w:style w:type="paragraph" w:customStyle="1" w:styleId="af">
    <w:name w:val="五黑左对齐"/>
    <w:basedOn w:val="a"/>
    <w:rsid w:val="00463503"/>
    <w:pPr>
      <w:adjustRightInd w:val="0"/>
      <w:snapToGrid w:val="0"/>
      <w:spacing w:line="240" w:lineRule="auto"/>
    </w:pPr>
    <w:rPr>
      <w:rFonts w:ascii="黑体" w:eastAsia="黑体"/>
      <w:snapToGrid w:val="0"/>
      <w:szCs w:val="21"/>
    </w:rPr>
  </w:style>
  <w:style w:type="paragraph" w:styleId="8">
    <w:name w:val="toc 8"/>
    <w:basedOn w:val="a"/>
    <w:next w:val="a"/>
    <w:rsid w:val="00463503"/>
    <w:pPr>
      <w:ind w:left="1470"/>
      <w:jc w:val="left"/>
    </w:pPr>
    <w:rPr>
      <w:rFonts w:ascii="Calibri" w:hAnsi="Calibri" w:cs="Calibri"/>
      <w:sz w:val="18"/>
      <w:szCs w:val="18"/>
    </w:rPr>
  </w:style>
  <w:style w:type="paragraph" w:customStyle="1" w:styleId="1a">
    <w:name w:val="列出段落1"/>
    <w:basedOn w:val="a"/>
    <w:rsid w:val="00463503"/>
    <w:pPr>
      <w:ind w:firstLineChars="200" w:firstLine="420"/>
    </w:pPr>
  </w:style>
  <w:style w:type="paragraph" w:styleId="7">
    <w:name w:val="toc 7"/>
    <w:basedOn w:val="a"/>
    <w:next w:val="a"/>
    <w:rsid w:val="00463503"/>
    <w:pPr>
      <w:ind w:left="1260"/>
      <w:jc w:val="left"/>
    </w:pPr>
    <w:rPr>
      <w:rFonts w:ascii="Calibri" w:hAnsi="Calibri" w:cs="Calibri"/>
      <w:sz w:val="18"/>
      <w:szCs w:val="18"/>
    </w:rPr>
  </w:style>
  <w:style w:type="paragraph" w:styleId="af6">
    <w:name w:val="Normal (Web)"/>
    <w:basedOn w:val="a"/>
    <w:rsid w:val="00463503"/>
    <w:pPr>
      <w:widowControl/>
      <w:spacing w:before="100" w:beforeAutospacing="1" w:after="100" w:afterAutospacing="1" w:line="240" w:lineRule="auto"/>
      <w:jc w:val="left"/>
    </w:pPr>
    <w:rPr>
      <w:rFonts w:ascii="宋体" w:hAnsi="宋体" w:cs="宋体-18030"/>
      <w:snapToGrid w:val="0"/>
      <w:kern w:val="0"/>
      <w:sz w:val="24"/>
      <w:szCs w:val="21"/>
    </w:rPr>
  </w:style>
  <w:style w:type="paragraph" w:styleId="23">
    <w:name w:val="toc 2"/>
    <w:basedOn w:val="a"/>
    <w:next w:val="a"/>
    <w:uiPriority w:val="39"/>
    <w:rsid w:val="00463503"/>
    <w:pPr>
      <w:ind w:left="210"/>
      <w:jc w:val="left"/>
    </w:pPr>
    <w:rPr>
      <w:rFonts w:ascii="Calibri" w:hAnsi="Calibri" w:cs="Calibri"/>
      <w:smallCaps/>
      <w:sz w:val="20"/>
    </w:rPr>
  </w:style>
  <w:style w:type="paragraph" w:styleId="32">
    <w:name w:val="Body Text Indent 3"/>
    <w:basedOn w:val="a"/>
    <w:link w:val="3Char1"/>
    <w:rsid w:val="00463503"/>
    <w:pPr>
      <w:spacing w:line="360" w:lineRule="exact"/>
      <w:ind w:firstLine="420"/>
    </w:pPr>
    <w:rPr>
      <w:rFonts w:ascii="宋体"/>
      <w:snapToGrid w:val="0"/>
      <w:sz w:val="24"/>
      <w:szCs w:val="21"/>
    </w:rPr>
  </w:style>
  <w:style w:type="character" w:customStyle="1" w:styleId="3Char1">
    <w:name w:val="正文文本缩进 3 Char"/>
    <w:basedOn w:val="a0"/>
    <w:link w:val="32"/>
    <w:rsid w:val="00463503"/>
    <w:rPr>
      <w:rFonts w:ascii="宋体" w:eastAsia="宋体" w:hAnsi="Times New Roman" w:cs="Times New Roman"/>
      <w:snapToGrid w:val="0"/>
      <w:sz w:val="24"/>
      <w:szCs w:val="21"/>
    </w:rPr>
  </w:style>
  <w:style w:type="paragraph" w:customStyle="1" w:styleId="11">
    <w:name w:val="文档结构图1"/>
    <w:basedOn w:val="a"/>
    <w:link w:val="Char1"/>
    <w:rsid w:val="00463503"/>
    <w:rPr>
      <w:rFonts w:ascii="宋体" w:eastAsiaTheme="minorEastAsia" w:cstheme="minorBidi"/>
      <w:sz w:val="18"/>
      <w:szCs w:val="18"/>
    </w:rPr>
  </w:style>
  <w:style w:type="paragraph" w:styleId="af7">
    <w:name w:val="Document Map"/>
    <w:basedOn w:val="a"/>
    <w:link w:val="Char20"/>
    <w:rsid w:val="00463503"/>
    <w:pPr>
      <w:shd w:val="clear" w:color="auto" w:fill="000080"/>
    </w:pPr>
  </w:style>
  <w:style w:type="character" w:customStyle="1" w:styleId="Char13">
    <w:name w:val="文档结构图 Char1"/>
    <w:basedOn w:val="a0"/>
    <w:rsid w:val="00463503"/>
    <w:rPr>
      <w:rFonts w:ascii="Microsoft YaHei UI" w:eastAsia="Microsoft YaHei UI" w:hAnsi="Times New Roman" w:cs="Times New Roman"/>
      <w:sz w:val="18"/>
      <w:szCs w:val="18"/>
    </w:rPr>
  </w:style>
  <w:style w:type="paragraph" w:styleId="af8">
    <w:name w:val="List Paragraph"/>
    <w:basedOn w:val="a"/>
    <w:qFormat/>
    <w:rsid w:val="00463503"/>
    <w:pPr>
      <w:ind w:firstLineChars="200" w:firstLine="420"/>
    </w:pPr>
  </w:style>
  <w:style w:type="character" w:styleId="af9">
    <w:name w:val="Intense Emphasis"/>
    <w:qFormat/>
    <w:rsid w:val="00463503"/>
    <w:rPr>
      <w:b/>
      <w:bCs/>
      <w:i/>
      <w:iCs/>
      <w:color w:val="4F81BD"/>
    </w:rPr>
  </w:style>
  <w:style w:type="character" w:styleId="afa">
    <w:name w:val="Subtle Reference"/>
    <w:qFormat/>
    <w:rsid w:val="00463503"/>
    <w:rPr>
      <w:smallCaps/>
      <w:color w:val="C0504D"/>
      <w:u w:val="single"/>
    </w:rPr>
  </w:style>
  <w:style w:type="paragraph" w:styleId="afb">
    <w:name w:val="No Spacing"/>
    <w:qFormat/>
    <w:rsid w:val="00463503"/>
    <w:pPr>
      <w:widowControl w:val="0"/>
      <w:jc w:val="both"/>
    </w:pPr>
    <w:rPr>
      <w:rFonts w:ascii="Times New Roman" w:eastAsia="宋体" w:hAnsi="Times New Roman" w:cs="Times New Roman"/>
      <w:szCs w:val="20"/>
    </w:rPr>
  </w:style>
  <w:style w:type="paragraph" w:styleId="afc">
    <w:name w:val="table of figures"/>
    <w:basedOn w:val="a"/>
    <w:next w:val="a"/>
    <w:rsid w:val="00463503"/>
    <w:pPr>
      <w:ind w:leftChars="200" w:left="200" w:hangingChars="200" w:hanging="200"/>
    </w:pPr>
  </w:style>
  <w:style w:type="paragraph" w:styleId="TOC">
    <w:name w:val="TOC Heading"/>
    <w:basedOn w:val="1"/>
    <w:next w:val="a"/>
    <w:qFormat/>
    <w:rsid w:val="00463503"/>
    <w:pPr>
      <w:keepNext/>
      <w:keepLines/>
      <w:widowControl/>
      <w:spacing w:before="480" w:line="276" w:lineRule="auto"/>
      <w:jc w:val="left"/>
      <w:outlineLvl w:val="9"/>
    </w:pPr>
    <w:rPr>
      <w:rFonts w:ascii="Cambria" w:hAnsi="Cambria"/>
      <w:color w:val="365F91"/>
      <w:kern w:val="0"/>
      <w:sz w:val="28"/>
      <w:szCs w:val="28"/>
    </w:rPr>
  </w:style>
  <w:style w:type="character" w:customStyle="1" w:styleId="Char14">
    <w:name w:val="页脚 Char1"/>
    <w:semiHidden/>
    <w:rsid w:val="00463503"/>
    <w:rPr>
      <w:rFonts w:ascii="Times New Roman" w:hAnsi="Times New Roman"/>
      <w:kern w:val="2"/>
      <w:sz w:val="18"/>
      <w:szCs w:val="18"/>
    </w:rPr>
  </w:style>
  <w:style w:type="paragraph" w:styleId="afd">
    <w:name w:val="Revision"/>
    <w:rsid w:val="00463503"/>
    <w:rPr>
      <w:rFonts w:ascii="Times New Roman" w:eastAsia="宋体" w:hAnsi="Times New Roman" w:cs="Times New Roman"/>
      <w:szCs w:val="20"/>
    </w:rPr>
  </w:style>
  <w:style w:type="character" w:customStyle="1" w:styleId="Char15">
    <w:name w:val="页眉 Char1"/>
    <w:uiPriority w:val="99"/>
    <w:semiHidden/>
    <w:rsid w:val="00463503"/>
    <w:rPr>
      <w:rFonts w:ascii="Times New Roman" w:hAnsi="Times New Roman"/>
      <w:kern w:val="2"/>
      <w:sz w:val="18"/>
      <w:szCs w:val="18"/>
    </w:rPr>
  </w:style>
  <w:style w:type="character" w:customStyle="1" w:styleId="1b">
    <w:name w:val="访问过的超链接1"/>
    <w:uiPriority w:val="99"/>
    <w:unhideWhenUsed/>
    <w:rsid w:val="00463503"/>
    <w:rPr>
      <w:color w:val="800080"/>
      <w:u w:val="single"/>
    </w:rPr>
  </w:style>
  <w:style w:type="table" w:styleId="afe">
    <w:name w:val="Table Grid"/>
    <w:basedOn w:val="a1"/>
    <w:rsid w:val="00463503"/>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uestion-title">
    <w:name w:val="question-title"/>
    <w:basedOn w:val="a0"/>
    <w:rsid w:val="00463503"/>
  </w:style>
  <w:style w:type="paragraph" w:customStyle="1" w:styleId="Char9">
    <w:name w:val="Char"/>
    <w:basedOn w:val="a"/>
    <w:autoRedefine/>
    <w:rsid w:val="00463503"/>
    <w:pPr>
      <w:spacing w:line="240" w:lineRule="auto"/>
      <w:ind w:left="420" w:hanging="420"/>
    </w:pPr>
    <w:rPr>
      <w:sz w:val="24"/>
      <w:szCs w:val="24"/>
    </w:rPr>
  </w:style>
  <w:style w:type="character" w:styleId="aff">
    <w:name w:val="annotation reference"/>
    <w:rsid w:val="00463503"/>
    <w:rPr>
      <w:sz w:val="21"/>
      <w:szCs w:val="21"/>
    </w:rPr>
  </w:style>
  <w:style w:type="paragraph" w:styleId="aff0">
    <w:name w:val="annotation text"/>
    <w:basedOn w:val="a"/>
    <w:link w:val="Chara"/>
    <w:rsid w:val="00463503"/>
    <w:pPr>
      <w:jc w:val="left"/>
    </w:pPr>
  </w:style>
  <w:style w:type="character" w:customStyle="1" w:styleId="Chara">
    <w:name w:val="批注文字 Char"/>
    <w:basedOn w:val="a0"/>
    <w:link w:val="aff0"/>
    <w:rsid w:val="00463503"/>
    <w:rPr>
      <w:rFonts w:ascii="Times New Roman" w:eastAsia="宋体" w:hAnsi="Times New Roman" w:cs="Times New Roman"/>
      <w:szCs w:val="20"/>
    </w:rPr>
  </w:style>
  <w:style w:type="paragraph" w:styleId="aff1">
    <w:name w:val="annotation subject"/>
    <w:basedOn w:val="aff0"/>
    <w:next w:val="aff0"/>
    <w:link w:val="Charb"/>
    <w:semiHidden/>
    <w:rsid w:val="00463503"/>
    <w:rPr>
      <w:b/>
      <w:bCs/>
    </w:rPr>
  </w:style>
  <w:style w:type="character" w:customStyle="1" w:styleId="Charb">
    <w:name w:val="批注主题 Char"/>
    <w:basedOn w:val="Chara"/>
    <w:link w:val="aff1"/>
    <w:semiHidden/>
    <w:rsid w:val="00463503"/>
    <w:rPr>
      <w:rFonts w:ascii="Times New Roman" w:eastAsia="宋体" w:hAnsi="Times New Roman" w:cs="Times New Roman"/>
      <w:b/>
      <w:bCs/>
      <w:szCs w:val="20"/>
    </w:rPr>
  </w:style>
  <w:style w:type="paragraph" w:customStyle="1" w:styleId="ParaCharCharCharCharCharCharChar">
    <w:name w:val="默认段落字体 Para Char Char Char Char Char Char Char"/>
    <w:basedOn w:val="af7"/>
    <w:autoRedefine/>
    <w:rsid w:val="00463503"/>
    <w:pPr>
      <w:adjustRightInd w:val="0"/>
      <w:spacing w:line="436" w:lineRule="exact"/>
      <w:ind w:left="357"/>
      <w:jc w:val="left"/>
      <w:outlineLvl w:val="3"/>
    </w:pPr>
    <w:rPr>
      <w:rFonts w:ascii="Tahoma" w:hAnsi="Tahoma" w:cs="Tahoma"/>
      <w:b/>
      <w:bCs/>
      <w:sz w:val="24"/>
      <w:szCs w:val="24"/>
    </w:rPr>
  </w:style>
  <w:style w:type="character" w:customStyle="1" w:styleId="CharChar">
    <w:name w:val="附件标题 Char Char"/>
    <w:rsid w:val="00463503"/>
    <w:rPr>
      <w:rFonts w:ascii="黑体" w:eastAsia="黑体" w:hAnsi="Times New Roman"/>
      <w:kern w:val="2"/>
      <w:sz w:val="28"/>
      <w:szCs w:val="28"/>
    </w:rPr>
  </w:style>
  <w:style w:type="character" w:customStyle="1" w:styleId="1CharChar">
    <w:name w:val="正文1 Char Char"/>
    <w:rsid w:val="00463503"/>
    <w:rPr>
      <w:rFonts w:eastAsia="宋体" w:cs="宋体"/>
      <w:kern w:val="2"/>
      <w:sz w:val="24"/>
      <w:lang w:val="en-US" w:eastAsia="zh-CN" w:bidi="ar-SA"/>
    </w:rPr>
  </w:style>
  <w:style w:type="paragraph" w:customStyle="1" w:styleId="p0">
    <w:name w:val="p0"/>
    <w:basedOn w:val="a"/>
    <w:rsid w:val="00463503"/>
    <w:pPr>
      <w:widowControl/>
    </w:pPr>
    <w:rPr>
      <w:kern w:val="0"/>
      <w:szCs w:val="21"/>
    </w:rPr>
  </w:style>
  <w:style w:type="paragraph" w:customStyle="1" w:styleId="p15">
    <w:name w:val="p15"/>
    <w:basedOn w:val="a"/>
    <w:rsid w:val="00463503"/>
    <w:pPr>
      <w:widowControl/>
      <w:jc w:val="left"/>
    </w:pPr>
    <w:rPr>
      <w:kern w:val="0"/>
      <w:sz w:val="18"/>
      <w:szCs w:val="18"/>
    </w:rPr>
  </w:style>
  <w:style w:type="paragraph" w:customStyle="1" w:styleId="p16">
    <w:name w:val="p16"/>
    <w:basedOn w:val="a"/>
    <w:rsid w:val="00463503"/>
    <w:pPr>
      <w:widowControl/>
    </w:pPr>
    <w:rPr>
      <w:rFonts w:ascii="Cambria" w:hAnsi="Cambria" w:cs="宋体"/>
      <w:b/>
      <w:bCs/>
      <w:kern w:val="0"/>
      <w:szCs w:val="21"/>
    </w:rPr>
  </w:style>
  <w:style w:type="character" w:customStyle="1" w:styleId="1c">
    <w:name w:val="标题 1 字符"/>
    <w:uiPriority w:val="9"/>
    <w:rsid w:val="00463503"/>
    <w:rPr>
      <w:b/>
      <w:bCs/>
      <w:kern w:val="44"/>
      <w:sz w:val="44"/>
      <w:szCs w:val="44"/>
    </w:rPr>
  </w:style>
  <w:style w:type="character" w:customStyle="1" w:styleId="24">
    <w:name w:val="标题 2 字符"/>
    <w:uiPriority w:val="9"/>
    <w:semiHidden/>
    <w:rsid w:val="00463503"/>
    <w:rPr>
      <w:rFonts w:ascii="等线 Light" w:eastAsia="等线 Light" w:hAnsi="等线 Light" w:cs="Times New Roman"/>
      <w:b/>
      <w:bCs/>
      <w:kern w:val="2"/>
      <w:sz w:val="32"/>
      <w:szCs w:val="32"/>
    </w:rPr>
  </w:style>
  <w:style w:type="character" w:customStyle="1" w:styleId="33">
    <w:name w:val="标题 3 字符"/>
    <w:uiPriority w:val="9"/>
    <w:semiHidden/>
    <w:rsid w:val="00463503"/>
    <w:rPr>
      <w:b/>
      <w:bCs/>
      <w:kern w:val="2"/>
      <w:sz w:val="32"/>
      <w:szCs w:val="32"/>
    </w:rPr>
  </w:style>
  <w:style w:type="character" w:customStyle="1" w:styleId="41">
    <w:name w:val="标题 4 字符"/>
    <w:uiPriority w:val="9"/>
    <w:semiHidden/>
    <w:rsid w:val="00463503"/>
    <w:rPr>
      <w:rFonts w:ascii="等线 Light" w:eastAsia="等线 Light" w:hAnsi="等线 Light" w:cs="Times New Roman"/>
      <w:b/>
      <w:bCs/>
      <w:kern w:val="2"/>
      <w:sz w:val="28"/>
      <w:szCs w:val="28"/>
    </w:rPr>
  </w:style>
  <w:style w:type="character" w:customStyle="1" w:styleId="51">
    <w:name w:val="标题 5 字符"/>
    <w:uiPriority w:val="9"/>
    <w:semiHidden/>
    <w:rsid w:val="00463503"/>
    <w:rPr>
      <w:b/>
      <w:bCs/>
      <w:kern w:val="2"/>
      <w:sz w:val="28"/>
      <w:szCs w:val="28"/>
    </w:rPr>
  </w:style>
  <w:style w:type="character" w:customStyle="1" w:styleId="61">
    <w:name w:val="标题 6 字符"/>
    <w:uiPriority w:val="9"/>
    <w:semiHidden/>
    <w:rsid w:val="00463503"/>
    <w:rPr>
      <w:rFonts w:ascii="等线 Light" w:eastAsia="等线 Light" w:hAnsi="等线 Light" w:cs="Times New Roman"/>
      <w:b/>
      <w:bCs/>
      <w:kern w:val="2"/>
      <w:sz w:val="24"/>
      <w:szCs w:val="24"/>
    </w:rPr>
  </w:style>
  <w:style w:type="character" w:customStyle="1" w:styleId="34">
    <w:name w:val="正文文本 3 字符"/>
    <w:uiPriority w:val="99"/>
    <w:semiHidden/>
    <w:rsid w:val="00463503"/>
    <w:rPr>
      <w:kern w:val="2"/>
      <w:sz w:val="16"/>
      <w:szCs w:val="16"/>
    </w:rPr>
  </w:style>
  <w:style w:type="character" w:customStyle="1" w:styleId="aff2">
    <w:name w:val="批注框文本 字符"/>
    <w:uiPriority w:val="99"/>
    <w:semiHidden/>
    <w:rsid w:val="00463503"/>
    <w:rPr>
      <w:kern w:val="2"/>
      <w:sz w:val="18"/>
      <w:szCs w:val="18"/>
    </w:rPr>
  </w:style>
  <w:style w:type="character" w:customStyle="1" w:styleId="aff3">
    <w:name w:val="页眉 字符"/>
    <w:uiPriority w:val="99"/>
    <w:semiHidden/>
    <w:rsid w:val="00463503"/>
    <w:rPr>
      <w:kern w:val="2"/>
      <w:sz w:val="18"/>
      <w:szCs w:val="18"/>
    </w:rPr>
  </w:style>
  <w:style w:type="character" w:customStyle="1" w:styleId="aff4">
    <w:name w:val="正文文本 字符"/>
    <w:uiPriority w:val="99"/>
    <w:semiHidden/>
    <w:rsid w:val="00463503"/>
    <w:rPr>
      <w:kern w:val="2"/>
      <w:sz w:val="21"/>
    </w:rPr>
  </w:style>
  <w:style w:type="character" w:customStyle="1" w:styleId="aff5">
    <w:name w:val="日期 字符"/>
    <w:uiPriority w:val="99"/>
    <w:semiHidden/>
    <w:rsid w:val="00463503"/>
    <w:rPr>
      <w:kern w:val="2"/>
      <w:sz w:val="21"/>
    </w:rPr>
  </w:style>
  <w:style w:type="character" w:customStyle="1" w:styleId="aff6">
    <w:name w:val="页脚 字符"/>
    <w:semiHidden/>
    <w:rsid w:val="00463503"/>
    <w:rPr>
      <w:kern w:val="2"/>
      <w:sz w:val="18"/>
      <w:szCs w:val="18"/>
    </w:rPr>
  </w:style>
  <w:style w:type="character" w:customStyle="1" w:styleId="aff7">
    <w:name w:val="尾注文本 字符"/>
    <w:uiPriority w:val="99"/>
    <w:semiHidden/>
    <w:rsid w:val="00463503"/>
    <w:rPr>
      <w:kern w:val="2"/>
      <w:sz w:val="21"/>
    </w:rPr>
  </w:style>
  <w:style w:type="character" w:customStyle="1" w:styleId="aff8">
    <w:name w:val="正文文本缩进 字符"/>
    <w:uiPriority w:val="99"/>
    <w:semiHidden/>
    <w:rsid w:val="00463503"/>
    <w:rPr>
      <w:kern w:val="2"/>
      <w:sz w:val="21"/>
    </w:rPr>
  </w:style>
  <w:style w:type="character" w:customStyle="1" w:styleId="25">
    <w:name w:val="正文文本 2 字符"/>
    <w:uiPriority w:val="99"/>
    <w:semiHidden/>
    <w:rsid w:val="00463503"/>
    <w:rPr>
      <w:kern w:val="2"/>
      <w:sz w:val="21"/>
    </w:rPr>
  </w:style>
  <w:style w:type="character" w:customStyle="1" w:styleId="aff9">
    <w:name w:val="标题 字符"/>
    <w:uiPriority w:val="10"/>
    <w:rsid w:val="00463503"/>
    <w:rPr>
      <w:rFonts w:ascii="等线 Light" w:eastAsia="等线 Light" w:hAnsi="等线 Light" w:cs="Times New Roman"/>
      <w:b/>
      <w:bCs/>
      <w:kern w:val="2"/>
      <w:sz w:val="32"/>
      <w:szCs w:val="32"/>
    </w:rPr>
  </w:style>
  <w:style w:type="character" w:customStyle="1" w:styleId="26">
    <w:name w:val="正文文本缩进 2 字符"/>
    <w:uiPriority w:val="99"/>
    <w:semiHidden/>
    <w:rsid w:val="00463503"/>
    <w:rPr>
      <w:kern w:val="2"/>
      <w:sz w:val="21"/>
    </w:rPr>
  </w:style>
  <w:style w:type="character" w:customStyle="1" w:styleId="35">
    <w:name w:val="正文文本缩进 3 字符"/>
    <w:uiPriority w:val="99"/>
    <w:semiHidden/>
    <w:rsid w:val="00463503"/>
    <w:rPr>
      <w:kern w:val="2"/>
      <w:sz w:val="16"/>
      <w:szCs w:val="16"/>
    </w:rPr>
  </w:style>
  <w:style w:type="character" w:customStyle="1" w:styleId="Char20">
    <w:name w:val="文档结构图 Char2"/>
    <w:link w:val="af7"/>
    <w:rsid w:val="00463503"/>
    <w:rPr>
      <w:rFonts w:ascii="Times New Roman" w:eastAsia="宋体" w:hAnsi="Times New Roman" w:cs="Times New Roman"/>
      <w:szCs w:val="20"/>
      <w:shd w:val="clear" w:color="auto" w:fill="000080"/>
    </w:rPr>
  </w:style>
  <w:style w:type="character" w:customStyle="1" w:styleId="affa">
    <w:name w:val="批注文字 字符"/>
    <w:uiPriority w:val="99"/>
    <w:semiHidden/>
    <w:rsid w:val="00463503"/>
    <w:rPr>
      <w:kern w:val="2"/>
      <w:sz w:val="21"/>
    </w:rPr>
  </w:style>
  <w:style w:type="character" w:customStyle="1" w:styleId="affb">
    <w:name w:val="批注主题 字符"/>
    <w:uiPriority w:val="99"/>
    <w:semiHidden/>
    <w:rsid w:val="00463503"/>
    <w:rPr>
      <w:b/>
      <w:bCs/>
      <w:kern w:val="2"/>
      <w:sz w:val="21"/>
    </w:rPr>
  </w:style>
  <w:style w:type="paragraph" w:styleId="HTML">
    <w:name w:val="HTML Preformatted"/>
    <w:basedOn w:val="a"/>
    <w:link w:val="HTMLChar"/>
    <w:uiPriority w:val="99"/>
    <w:unhideWhenUsed/>
    <w:rsid w:val="0046350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szCs w:val="24"/>
    </w:rPr>
  </w:style>
  <w:style w:type="character" w:customStyle="1" w:styleId="HTMLChar">
    <w:name w:val="HTML 预设格式 Char"/>
    <w:basedOn w:val="a0"/>
    <w:link w:val="HTML"/>
    <w:uiPriority w:val="99"/>
    <w:rsid w:val="00463503"/>
    <w:rPr>
      <w:rFonts w:ascii="宋体" w:eastAsia="宋体" w:hAnsi="宋体" w:cs="宋体"/>
      <w:kern w:val="0"/>
      <w:sz w:val="24"/>
      <w:szCs w:val="24"/>
    </w:rPr>
  </w:style>
  <w:style w:type="paragraph" w:customStyle="1" w:styleId="reader-word-layer">
    <w:name w:val="reader-word-layer"/>
    <w:basedOn w:val="a"/>
    <w:rsid w:val="00463503"/>
    <w:pPr>
      <w:widowControl/>
      <w:spacing w:before="100" w:beforeAutospacing="1" w:after="100" w:afterAutospacing="1" w:line="240" w:lineRule="auto"/>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42</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liuhaoshuang</dc:creator>
  <cp:keywords/>
  <dc:description/>
  <cp:lastModifiedBy>韩</cp:lastModifiedBy>
  <cp:revision>10</cp:revision>
  <dcterms:created xsi:type="dcterms:W3CDTF">2018-02-25T11:30:00Z</dcterms:created>
  <dcterms:modified xsi:type="dcterms:W3CDTF">2018-09-21T02:45:00Z</dcterms:modified>
</cp:coreProperties>
</file>